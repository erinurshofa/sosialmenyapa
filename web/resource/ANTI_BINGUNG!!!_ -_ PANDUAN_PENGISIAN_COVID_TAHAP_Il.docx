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B2ABC5" w14:textId="77777777" w:rsidR="00B2624B" w:rsidRPr="00907EC4" w:rsidRDefault="00747979">
      <w:pPr>
        <w:spacing w:before="31"/>
        <w:ind w:left="3921" w:right="4103"/>
        <w:jc w:val="center"/>
        <w:rPr>
          <w:rFonts w:ascii="Calibri" w:eastAsia="Calibri" w:hAnsi="Calibri" w:cs="Calibri"/>
          <w:sz w:val="24"/>
          <w:szCs w:val="24"/>
          <w:lang w:val="id-ID"/>
        </w:rPr>
      </w:pPr>
      <w:r w:rsidRPr="00907EC4">
        <w:rPr>
          <w:rFonts w:ascii="Calibri" w:eastAsia="Calibri" w:hAnsi="Calibri" w:cs="Calibri"/>
          <w:b/>
          <w:spacing w:val="-2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b/>
          <w:spacing w:val="1"/>
          <w:sz w:val="24"/>
          <w:szCs w:val="24"/>
          <w:lang w:val="id-ID"/>
        </w:rPr>
        <w:t>NT</w:t>
      </w:r>
      <w:r w:rsidRPr="00907EC4">
        <w:rPr>
          <w:rFonts w:ascii="Calibri" w:eastAsia="Calibri" w:hAnsi="Calibri" w:cs="Calibri"/>
          <w:b/>
          <w:sz w:val="24"/>
          <w:szCs w:val="24"/>
          <w:lang w:val="id-ID"/>
        </w:rPr>
        <w:t>I</w:t>
      </w:r>
      <w:r w:rsidRPr="00907EC4">
        <w:rPr>
          <w:rFonts w:ascii="Calibri" w:eastAsia="Calibri" w:hAnsi="Calibri" w:cs="Calibri"/>
          <w:b/>
          <w:spacing w:val="-1"/>
          <w:sz w:val="24"/>
          <w:szCs w:val="24"/>
          <w:lang w:val="id-ID"/>
        </w:rPr>
        <w:t xml:space="preserve"> </w:t>
      </w:r>
      <w:r w:rsidRPr="00907EC4">
        <w:rPr>
          <w:rFonts w:ascii="Calibri" w:eastAsia="Calibri" w:hAnsi="Calibri" w:cs="Calibri"/>
          <w:b/>
          <w:sz w:val="24"/>
          <w:szCs w:val="24"/>
          <w:lang w:val="id-ID"/>
        </w:rPr>
        <w:t>B</w:t>
      </w:r>
      <w:r w:rsidRPr="00907EC4">
        <w:rPr>
          <w:rFonts w:ascii="Calibri" w:eastAsia="Calibri" w:hAnsi="Calibri" w:cs="Calibri"/>
          <w:b/>
          <w:spacing w:val="-1"/>
          <w:sz w:val="24"/>
          <w:szCs w:val="24"/>
          <w:lang w:val="id-ID"/>
        </w:rPr>
        <w:t>I</w:t>
      </w:r>
      <w:r w:rsidRPr="00907EC4">
        <w:rPr>
          <w:rFonts w:ascii="Calibri" w:eastAsia="Calibri" w:hAnsi="Calibri" w:cs="Calibri"/>
          <w:b/>
          <w:spacing w:val="1"/>
          <w:sz w:val="24"/>
          <w:szCs w:val="24"/>
          <w:lang w:val="id-ID"/>
        </w:rPr>
        <w:t>N</w:t>
      </w:r>
      <w:r w:rsidRPr="00907EC4">
        <w:rPr>
          <w:rFonts w:ascii="Calibri" w:eastAsia="Calibri" w:hAnsi="Calibri" w:cs="Calibri"/>
          <w:b/>
          <w:sz w:val="24"/>
          <w:szCs w:val="24"/>
          <w:lang w:val="id-ID"/>
        </w:rPr>
        <w:t>GUNG!!!</w:t>
      </w:r>
    </w:p>
    <w:p w14:paraId="6274970E" w14:textId="68CA667B" w:rsidR="00B2624B" w:rsidRPr="00907EC4" w:rsidRDefault="00747979">
      <w:pPr>
        <w:spacing w:before="28"/>
        <w:ind w:left="1343" w:right="1515"/>
        <w:jc w:val="center"/>
        <w:rPr>
          <w:rFonts w:ascii="Calibri" w:eastAsia="Calibri" w:hAnsi="Calibri" w:cs="Calibri"/>
          <w:sz w:val="24"/>
          <w:szCs w:val="24"/>
          <w:lang w:val="id-ID"/>
        </w:rPr>
      </w:pPr>
      <w:r w:rsidRPr="00907EC4">
        <w:rPr>
          <w:rFonts w:ascii="Calibri" w:eastAsia="Calibri" w:hAnsi="Calibri" w:cs="Calibri"/>
          <w:sz w:val="24"/>
          <w:szCs w:val="24"/>
          <w:lang w:val="id-ID"/>
        </w:rPr>
        <w:t>P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E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TU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NJ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UK P</w:t>
      </w:r>
      <w:r w:rsidRPr="00907EC4">
        <w:rPr>
          <w:rFonts w:ascii="Calibri" w:eastAsia="Calibri" w:hAnsi="Calibri" w:cs="Calibri"/>
          <w:spacing w:val="2"/>
          <w:sz w:val="24"/>
          <w:szCs w:val="24"/>
          <w:lang w:val="id-ID"/>
        </w:rPr>
        <w:t>E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N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GIS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I</w:t>
      </w:r>
      <w:r w:rsidRPr="00907EC4">
        <w:rPr>
          <w:rFonts w:ascii="Calibri" w:eastAsia="Calibri" w:hAnsi="Calibri" w:cs="Calibri"/>
          <w:spacing w:val="2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N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 xml:space="preserve"> 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TEMP</w:t>
      </w:r>
      <w:r w:rsidRPr="00907EC4">
        <w:rPr>
          <w:rFonts w:ascii="Calibri" w:eastAsia="Calibri" w:hAnsi="Calibri" w:cs="Calibri"/>
          <w:spacing w:val="-2"/>
          <w:sz w:val="24"/>
          <w:szCs w:val="24"/>
          <w:lang w:val="id-ID"/>
        </w:rPr>
        <w:t>L</w:t>
      </w:r>
      <w:r w:rsidRPr="00907EC4">
        <w:rPr>
          <w:rFonts w:ascii="Calibri" w:eastAsia="Calibri" w:hAnsi="Calibri" w:cs="Calibri"/>
          <w:spacing w:val="2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TE</w:t>
      </w:r>
      <w:r w:rsidR="00BF0503"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 xml:space="preserve"> COVID 19 TAHAP II</w:t>
      </w:r>
    </w:p>
    <w:p w14:paraId="2DD3E2E8" w14:textId="77777777" w:rsidR="00B2624B" w:rsidRPr="00907EC4" w:rsidRDefault="00B2624B">
      <w:pPr>
        <w:spacing w:before="7" w:line="180" w:lineRule="exact"/>
        <w:rPr>
          <w:sz w:val="24"/>
          <w:szCs w:val="24"/>
          <w:lang w:val="id-ID"/>
        </w:rPr>
      </w:pPr>
    </w:p>
    <w:p w14:paraId="34B4AA8F" w14:textId="77777777" w:rsidR="00B2624B" w:rsidRPr="00907EC4" w:rsidRDefault="00747979">
      <w:pPr>
        <w:ind w:left="108"/>
        <w:rPr>
          <w:rFonts w:ascii="Calibri" w:eastAsia="Calibri" w:hAnsi="Calibri" w:cs="Calibri"/>
          <w:sz w:val="24"/>
          <w:szCs w:val="24"/>
          <w:lang w:val="id-ID"/>
        </w:rPr>
      </w:pPr>
      <w:r w:rsidRPr="00907EC4">
        <w:rPr>
          <w:rFonts w:ascii="Calibri" w:eastAsia="Calibri" w:hAnsi="Calibri" w:cs="Calibri"/>
          <w:b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b/>
          <w:sz w:val="24"/>
          <w:szCs w:val="24"/>
          <w:lang w:val="id-ID"/>
        </w:rPr>
        <w:t xml:space="preserve">.  </w:t>
      </w:r>
      <w:r w:rsidRPr="00907EC4">
        <w:rPr>
          <w:rFonts w:ascii="Calibri" w:eastAsia="Calibri" w:hAnsi="Calibri" w:cs="Calibri"/>
          <w:b/>
          <w:spacing w:val="20"/>
          <w:sz w:val="24"/>
          <w:szCs w:val="24"/>
          <w:lang w:val="id-ID"/>
        </w:rPr>
        <w:t xml:space="preserve"> </w:t>
      </w:r>
      <w:r w:rsidRPr="00907EC4">
        <w:rPr>
          <w:rFonts w:ascii="Calibri" w:eastAsia="Calibri" w:hAnsi="Calibri" w:cs="Calibri"/>
          <w:b/>
          <w:spacing w:val="-1"/>
          <w:sz w:val="24"/>
          <w:szCs w:val="24"/>
          <w:lang w:val="id-ID"/>
        </w:rPr>
        <w:t>P</w:t>
      </w:r>
      <w:r w:rsidRPr="00907EC4">
        <w:rPr>
          <w:rFonts w:ascii="Calibri" w:eastAsia="Calibri" w:hAnsi="Calibri" w:cs="Calibri"/>
          <w:b/>
          <w:sz w:val="24"/>
          <w:szCs w:val="24"/>
          <w:lang w:val="id-ID"/>
        </w:rPr>
        <w:t>ETU</w:t>
      </w:r>
      <w:r w:rsidRPr="00907EC4">
        <w:rPr>
          <w:rFonts w:ascii="Calibri" w:eastAsia="Calibri" w:hAnsi="Calibri" w:cs="Calibri"/>
          <w:b/>
          <w:spacing w:val="-1"/>
          <w:sz w:val="24"/>
          <w:szCs w:val="24"/>
          <w:lang w:val="id-ID"/>
        </w:rPr>
        <w:t>NJ</w:t>
      </w:r>
      <w:r w:rsidRPr="00907EC4">
        <w:rPr>
          <w:rFonts w:ascii="Calibri" w:eastAsia="Calibri" w:hAnsi="Calibri" w:cs="Calibri"/>
          <w:b/>
          <w:sz w:val="24"/>
          <w:szCs w:val="24"/>
          <w:lang w:val="id-ID"/>
        </w:rPr>
        <w:t>UK</w:t>
      </w:r>
      <w:r w:rsidRPr="00907EC4">
        <w:rPr>
          <w:rFonts w:ascii="Calibri" w:eastAsia="Calibri" w:hAnsi="Calibri" w:cs="Calibri"/>
          <w:b/>
          <w:spacing w:val="-2"/>
          <w:sz w:val="24"/>
          <w:szCs w:val="24"/>
          <w:lang w:val="id-ID"/>
        </w:rPr>
        <w:t xml:space="preserve"> </w:t>
      </w:r>
      <w:r w:rsidRPr="00907EC4">
        <w:rPr>
          <w:rFonts w:ascii="Calibri" w:eastAsia="Calibri" w:hAnsi="Calibri" w:cs="Calibri"/>
          <w:b/>
          <w:sz w:val="24"/>
          <w:szCs w:val="24"/>
          <w:lang w:val="id-ID"/>
        </w:rPr>
        <w:t>UMUM</w:t>
      </w:r>
    </w:p>
    <w:p w14:paraId="12000658" w14:textId="5FC6FEA5" w:rsidR="00B2624B" w:rsidRPr="00907EC4" w:rsidRDefault="00747979">
      <w:pPr>
        <w:tabs>
          <w:tab w:val="left" w:pos="1020"/>
        </w:tabs>
        <w:spacing w:before="23" w:line="257" w:lineRule="auto"/>
        <w:ind w:left="1025" w:right="250" w:hanging="568"/>
        <w:rPr>
          <w:rFonts w:ascii="Calibri" w:eastAsia="Calibri" w:hAnsi="Calibri" w:cs="Calibri"/>
          <w:sz w:val="24"/>
          <w:szCs w:val="24"/>
          <w:lang w:val="id-ID"/>
        </w:rPr>
      </w:pPr>
      <w:r w:rsidRPr="00907EC4">
        <w:rPr>
          <w:rFonts w:ascii="Calibri" w:eastAsia="Calibri" w:hAnsi="Calibri" w:cs="Calibri"/>
          <w:sz w:val="24"/>
          <w:szCs w:val="24"/>
          <w:lang w:val="id-ID"/>
        </w:rPr>
        <w:t>1.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</w:r>
      <w:r w:rsidRPr="00907EC4">
        <w:rPr>
          <w:rFonts w:ascii="Calibri" w:eastAsia="Calibri" w:hAnsi="Calibri" w:cs="Calibri"/>
          <w:spacing w:val="2"/>
          <w:sz w:val="24"/>
          <w:szCs w:val="24"/>
          <w:lang w:val="id-ID"/>
        </w:rPr>
        <w:t>J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n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g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n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 xml:space="preserve"> 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p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er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n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 xml:space="preserve">h </w:t>
      </w:r>
      <w:r w:rsidRPr="00907EC4">
        <w:rPr>
          <w:rFonts w:ascii="Calibri" w:eastAsia="Calibri" w:hAnsi="Calibri" w:cs="Calibri"/>
          <w:spacing w:val="4"/>
          <w:sz w:val="24"/>
          <w:szCs w:val="24"/>
          <w:lang w:val="id-ID"/>
        </w:rPr>
        <w:t>m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e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n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g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u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b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 xml:space="preserve">h </w:t>
      </w:r>
      <w:r w:rsidRPr="00907EC4">
        <w:rPr>
          <w:rFonts w:ascii="Calibri" w:eastAsia="Calibri" w:hAnsi="Calibri" w:cs="Calibri"/>
          <w:spacing w:val="2"/>
          <w:sz w:val="24"/>
          <w:szCs w:val="24"/>
          <w:lang w:val="id-ID"/>
        </w:rPr>
        <w:t>t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e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mp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l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pacing w:val="-2"/>
          <w:sz w:val="24"/>
          <w:szCs w:val="24"/>
          <w:lang w:val="id-ID"/>
        </w:rPr>
        <w:t>t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e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 xml:space="preserve"> (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m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e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n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g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h</w:t>
      </w:r>
      <w:r w:rsidRPr="00907EC4">
        <w:rPr>
          <w:rFonts w:ascii="Calibri" w:eastAsia="Calibri" w:hAnsi="Calibri" w:cs="Calibri"/>
          <w:spacing w:val="3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p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u</w:t>
      </w:r>
      <w:r w:rsidRPr="00907EC4">
        <w:rPr>
          <w:rFonts w:ascii="Calibri" w:eastAsia="Calibri" w:hAnsi="Calibri" w:cs="Calibri"/>
          <w:spacing w:val="2"/>
          <w:sz w:val="24"/>
          <w:szCs w:val="24"/>
          <w:lang w:val="id-ID"/>
        </w:rPr>
        <w:t>s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,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 xml:space="preserve"> 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m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e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n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mb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pacing w:val="4"/>
          <w:sz w:val="24"/>
          <w:szCs w:val="24"/>
          <w:lang w:val="id-ID"/>
        </w:rPr>
        <w:t>h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,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 xml:space="preserve"> 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m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e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n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g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u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b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h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 xml:space="preserve"> 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n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ma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 xml:space="preserve"> 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ko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l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 xml:space="preserve">om </w:t>
      </w:r>
      <w:r w:rsidRPr="00907EC4">
        <w:rPr>
          <w:rFonts w:ascii="Calibri" w:eastAsia="Calibri" w:hAnsi="Calibri" w:cs="Calibri"/>
          <w:spacing w:val="2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pacing w:val="-2"/>
          <w:sz w:val="24"/>
          <w:szCs w:val="24"/>
          <w:lang w:val="id-ID"/>
        </w:rPr>
        <w:t>t</w:t>
      </w:r>
      <w:r w:rsidRPr="00907EC4">
        <w:rPr>
          <w:rFonts w:ascii="Calibri" w:eastAsia="Calibri" w:hAnsi="Calibri" w:cs="Calibri"/>
          <w:spacing w:val="2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u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 xml:space="preserve"> 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m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e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n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g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u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b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h uru</w:t>
      </w:r>
      <w:r w:rsidRPr="00907EC4">
        <w:rPr>
          <w:rFonts w:ascii="Calibri" w:eastAsia="Calibri" w:hAnsi="Calibri" w:cs="Calibri"/>
          <w:spacing w:val="-2"/>
          <w:sz w:val="24"/>
          <w:szCs w:val="24"/>
          <w:lang w:val="id-ID"/>
        </w:rPr>
        <w:t>t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n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 xml:space="preserve"> 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ko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l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om</w:t>
      </w:r>
      <w:r w:rsidRPr="00907EC4">
        <w:rPr>
          <w:rFonts w:ascii="Calibri" w:eastAsia="Calibri" w:hAnsi="Calibri" w:cs="Calibri"/>
          <w:spacing w:val="2"/>
          <w:sz w:val="24"/>
          <w:szCs w:val="24"/>
          <w:lang w:val="id-ID"/>
        </w:rPr>
        <w:t>)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,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 xml:space="preserve"> c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uk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u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p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 xml:space="preserve"> c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opy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 xml:space="preserve"> </w:t>
      </w:r>
      <w:r w:rsidRPr="00907EC4">
        <w:rPr>
          <w:rFonts w:ascii="Calibri" w:eastAsia="Calibri" w:hAnsi="Calibri" w:cs="Calibri"/>
          <w:spacing w:val="4"/>
          <w:sz w:val="24"/>
          <w:szCs w:val="24"/>
          <w:lang w:val="id-ID"/>
        </w:rPr>
        <w:t>p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pacing w:val="2"/>
          <w:sz w:val="24"/>
          <w:szCs w:val="24"/>
          <w:lang w:val="id-ID"/>
        </w:rPr>
        <w:t>s</w:t>
      </w:r>
      <w:r w:rsidRPr="00907EC4">
        <w:rPr>
          <w:rFonts w:ascii="Calibri" w:eastAsia="Calibri" w:hAnsi="Calibri" w:cs="Calibri"/>
          <w:spacing w:val="-2"/>
          <w:sz w:val="24"/>
          <w:szCs w:val="24"/>
          <w:lang w:val="id-ID"/>
        </w:rPr>
        <w:t>t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e</w:t>
      </w:r>
      <w:r w:rsidRPr="00907EC4">
        <w:rPr>
          <w:rFonts w:ascii="Calibri" w:eastAsia="Calibri" w:hAnsi="Calibri" w:cs="Calibri"/>
          <w:spacing w:val="-3"/>
          <w:sz w:val="24"/>
          <w:szCs w:val="24"/>
          <w:lang w:val="id-ID"/>
        </w:rPr>
        <w:t xml:space="preserve"> </w:t>
      </w:r>
      <w:r w:rsidRPr="00907EC4">
        <w:rPr>
          <w:rFonts w:ascii="Calibri" w:eastAsia="Calibri" w:hAnsi="Calibri" w:cs="Calibri"/>
          <w:spacing w:val="4"/>
          <w:sz w:val="24"/>
          <w:szCs w:val="24"/>
          <w:lang w:val="id-ID"/>
        </w:rPr>
        <w:t>k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n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 xml:space="preserve"> </w:t>
      </w:r>
      <w:r w:rsidRPr="00907EC4">
        <w:rPr>
          <w:rFonts w:ascii="Calibri" w:eastAsia="Calibri" w:hAnsi="Calibri" w:cs="Calibri"/>
          <w:spacing w:val="2"/>
          <w:sz w:val="24"/>
          <w:szCs w:val="24"/>
          <w:lang w:val="id-ID"/>
        </w:rPr>
        <w:t>s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 xml:space="preserve">ja 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fil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e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 xml:space="preserve"> </w:t>
      </w:r>
      <w:r w:rsidRPr="00907EC4">
        <w:rPr>
          <w:rFonts w:ascii="Calibri" w:eastAsia="Calibri" w:hAnsi="Calibri" w:cs="Calibri"/>
          <w:spacing w:val="2"/>
          <w:sz w:val="24"/>
          <w:szCs w:val="24"/>
          <w:lang w:val="id-ID"/>
        </w:rPr>
        <w:t>s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e</w:t>
      </w:r>
      <w:r w:rsidRPr="00907EC4">
        <w:rPr>
          <w:rFonts w:ascii="Calibri" w:eastAsia="Calibri" w:hAnsi="Calibri" w:cs="Calibri"/>
          <w:spacing w:val="2"/>
          <w:sz w:val="24"/>
          <w:szCs w:val="24"/>
          <w:lang w:val="id-ID"/>
        </w:rPr>
        <w:t>s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u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i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 xml:space="preserve"> 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ko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l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om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n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y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.</w:t>
      </w:r>
    </w:p>
    <w:p w14:paraId="7023F607" w14:textId="694DA0CA" w:rsidR="0075619A" w:rsidRPr="00907EC4" w:rsidRDefault="00907EC4">
      <w:pPr>
        <w:tabs>
          <w:tab w:val="left" w:pos="1020"/>
        </w:tabs>
        <w:spacing w:before="23" w:line="257" w:lineRule="auto"/>
        <w:ind w:left="1025" w:right="250" w:hanging="568"/>
        <w:rPr>
          <w:rFonts w:ascii="Calibri" w:eastAsia="Calibri" w:hAnsi="Calibri" w:cs="Calibri"/>
          <w:sz w:val="24"/>
          <w:szCs w:val="24"/>
          <w:lang w:val="id-ID"/>
        </w:rPr>
      </w:pPr>
      <w:r w:rsidRPr="00907EC4">
        <w:rPr>
          <w:rFonts w:ascii="Calibri" w:eastAsia="Calibri" w:hAnsi="Calibri" w:cs="Calibri"/>
          <w:sz w:val="24"/>
          <w:szCs w:val="24"/>
          <w:lang w:val="id-ID"/>
        </w:rPr>
        <w:t>2.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  <w:t>Data di isi dengan huruf kapital Calibri font 11.</w:t>
      </w:r>
    </w:p>
    <w:p w14:paraId="26002201" w14:textId="6DB90F53" w:rsidR="00B2624B" w:rsidRDefault="00907EC4">
      <w:pPr>
        <w:tabs>
          <w:tab w:val="left" w:pos="1020"/>
        </w:tabs>
        <w:spacing w:line="259" w:lineRule="auto"/>
        <w:ind w:left="1025" w:right="614" w:hanging="568"/>
        <w:rPr>
          <w:rFonts w:ascii="Calibri" w:eastAsia="Calibri" w:hAnsi="Calibri" w:cs="Calibri"/>
          <w:color w:val="0000FF"/>
          <w:sz w:val="24"/>
          <w:szCs w:val="24"/>
          <w:u w:val="single" w:color="0000FF"/>
          <w:lang w:val="id-ID"/>
        </w:rPr>
      </w:pPr>
      <w:r w:rsidRPr="00907EC4">
        <w:rPr>
          <w:rFonts w:ascii="Calibri" w:eastAsia="Calibri" w:hAnsi="Calibri" w:cs="Calibri"/>
          <w:bCs/>
          <w:sz w:val="24"/>
          <w:szCs w:val="24"/>
          <w:lang w:val="id-ID"/>
        </w:rPr>
        <w:t>3</w:t>
      </w:r>
      <w:r w:rsidR="00747979" w:rsidRPr="00907EC4">
        <w:rPr>
          <w:rFonts w:ascii="Calibri" w:eastAsia="Calibri" w:hAnsi="Calibri" w:cs="Calibri"/>
          <w:b/>
          <w:sz w:val="24"/>
          <w:szCs w:val="24"/>
          <w:lang w:val="id-ID"/>
        </w:rPr>
        <w:t>.</w:t>
      </w:r>
      <w:r w:rsidR="00747979" w:rsidRPr="00907EC4">
        <w:rPr>
          <w:rFonts w:ascii="Calibri" w:eastAsia="Calibri" w:hAnsi="Calibri" w:cs="Calibri"/>
          <w:b/>
          <w:sz w:val="24"/>
          <w:szCs w:val="24"/>
          <w:lang w:val="id-ID"/>
        </w:rPr>
        <w:tab/>
        <w:t>U</w:t>
      </w:r>
      <w:r w:rsidR="00747979" w:rsidRPr="00907EC4">
        <w:rPr>
          <w:rFonts w:ascii="Calibri" w:eastAsia="Calibri" w:hAnsi="Calibri" w:cs="Calibri"/>
          <w:b/>
          <w:spacing w:val="2"/>
          <w:sz w:val="24"/>
          <w:szCs w:val="24"/>
          <w:lang w:val="id-ID"/>
        </w:rPr>
        <w:t>n</w:t>
      </w:r>
      <w:r w:rsidR="00747979" w:rsidRPr="00907EC4">
        <w:rPr>
          <w:rFonts w:ascii="Calibri" w:eastAsia="Calibri" w:hAnsi="Calibri" w:cs="Calibri"/>
          <w:b/>
          <w:sz w:val="24"/>
          <w:szCs w:val="24"/>
          <w:lang w:val="id-ID"/>
        </w:rPr>
        <w:t>t</w:t>
      </w:r>
      <w:r w:rsidR="00747979" w:rsidRPr="00907EC4">
        <w:rPr>
          <w:rFonts w:ascii="Calibri" w:eastAsia="Calibri" w:hAnsi="Calibri" w:cs="Calibri"/>
          <w:b/>
          <w:spacing w:val="1"/>
          <w:sz w:val="24"/>
          <w:szCs w:val="24"/>
          <w:lang w:val="id-ID"/>
        </w:rPr>
        <w:t>u</w:t>
      </w:r>
      <w:r w:rsidR="00747979" w:rsidRPr="00907EC4">
        <w:rPr>
          <w:rFonts w:ascii="Calibri" w:eastAsia="Calibri" w:hAnsi="Calibri" w:cs="Calibri"/>
          <w:b/>
          <w:sz w:val="24"/>
          <w:szCs w:val="24"/>
          <w:lang w:val="id-ID"/>
        </w:rPr>
        <w:t>k</w:t>
      </w:r>
      <w:r w:rsidR="00747979" w:rsidRPr="00907EC4">
        <w:rPr>
          <w:rFonts w:ascii="Calibri" w:eastAsia="Calibri" w:hAnsi="Calibri" w:cs="Calibri"/>
          <w:b/>
          <w:spacing w:val="-3"/>
          <w:sz w:val="24"/>
          <w:szCs w:val="24"/>
          <w:lang w:val="id-ID"/>
        </w:rPr>
        <w:t xml:space="preserve"> </w:t>
      </w:r>
      <w:r w:rsidR="00747979" w:rsidRPr="00907EC4">
        <w:rPr>
          <w:rFonts w:ascii="Calibri" w:eastAsia="Calibri" w:hAnsi="Calibri" w:cs="Calibri"/>
          <w:b/>
          <w:spacing w:val="-2"/>
          <w:sz w:val="24"/>
          <w:szCs w:val="24"/>
          <w:lang w:val="id-ID"/>
        </w:rPr>
        <w:t>k</w:t>
      </w:r>
      <w:r w:rsidR="00747979" w:rsidRPr="00907EC4">
        <w:rPr>
          <w:rFonts w:ascii="Calibri" w:eastAsia="Calibri" w:hAnsi="Calibri" w:cs="Calibri"/>
          <w:b/>
          <w:spacing w:val="1"/>
          <w:sz w:val="24"/>
          <w:szCs w:val="24"/>
          <w:lang w:val="id-ID"/>
        </w:rPr>
        <w:t>o</w:t>
      </w:r>
      <w:r w:rsidR="00747979" w:rsidRPr="00907EC4">
        <w:rPr>
          <w:rFonts w:ascii="Calibri" w:eastAsia="Calibri" w:hAnsi="Calibri" w:cs="Calibri"/>
          <w:b/>
          <w:spacing w:val="2"/>
          <w:sz w:val="24"/>
          <w:szCs w:val="24"/>
          <w:lang w:val="id-ID"/>
        </w:rPr>
        <w:t>l</w:t>
      </w:r>
      <w:r w:rsidR="00747979" w:rsidRPr="00907EC4">
        <w:rPr>
          <w:rFonts w:ascii="Calibri" w:eastAsia="Calibri" w:hAnsi="Calibri" w:cs="Calibri"/>
          <w:b/>
          <w:spacing w:val="1"/>
          <w:sz w:val="24"/>
          <w:szCs w:val="24"/>
          <w:lang w:val="id-ID"/>
        </w:rPr>
        <w:t>o</w:t>
      </w:r>
      <w:r w:rsidR="00747979" w:rsidRPr="00907EC4">
        <w:rPr>
          <w:rFonts w:ascii="Calibri" w:eastAsia="Calibri" w:hAnsi="Calibri" w:cs="Calibri"/>
          <w:b/>
          <w:sz w:val="24"/>
          <w:szCs w:val="24"/>
          <w:lang w:val="id-ID"/>
        </w:rPr>
        <w:t>m</w:t>
      </w:r>
      <w:r w:rsidR="00747979" w:rsidRPr="00907EC4">
        <w:rPr>
          <w:rFonts w:ascii="Calibri" w:eastAsia="Calibri" w:hAnsi="Calibri" w:cs="Calibri"/>
          <w:b/>
          <w:spacing w:val="-1"/>
          <w:sz w:val="24"/>
          <w:szCs w:val="24"/>
          <w:lang w:val="id-ID"/>
        </w:rPr>
        <w:t xml:space="preserve"> </w:t>
      </w:r>
      <w:r w:rsidR="00747979" w:rsidRPr="00907EC4">
        <w:rPr>
          <w:rFonts w:ascii="Calibri" w:eastAsia="Calibri" w:hAnsi="Calibri" w:cs="Calibri"/>
          <w:b/>
          <w:sz w:val="24"/>
          <w:szCs w:val="24"/>
          <w:lang w:val="id-ID"/>
        </w:rPr>
        <w:t>y</w:t>
      </w:r>
      <w:r w:rsidR="00747979" w:rsidRPr="00907EC4">
        <w:rPr>
          <w:rFonts w:ascii="Calibri" w:eastAsia="Calibri" w:hAnsi="Calibri" w:cs="Calibri"/>
          <w:b/>
          <w:spacing w:val="-1"/>
          <w:sz w:val="24"/>
          <w:szCs w:val="24"/>
          <w:lang w:val="id-ID"/>
        </w:rPr>
        <w:t>a</w:t>
      </w:r>
      <w:r w:rsidR="00747979" w:rsidRPr="00907EC4">
        <w:rPr>
          <w:rFonts w:ascii="Calibri" w:eastAsia="Calibri" w:hAnsi="Calibri" w:cs="Calibri"/>
          <w:b/>
          <w:spacing w:val="2"/>
          <w:sz w:val="24"/>
          <w:szCs w:val="24"/>
          <w:lang w:val="id-ID"/>
        </w:rPr>
        <w:t>n</w:t>
      </w:r>
      <w:r w:rsidR="00747979" w:rsidRPr="00907EC4">
        <w:rPr>
          <w:rFonts w:ascii="Calibri" w:eastAsia="Calibri" w:hAnsi="Calibri" w:cs="Calibri"/>
          <w:b/>
          <w:sz w:val="24"/>
          <w:szCs w:val="24"/>
          <w:lang w:val="id-ID"/>
        </w:rPr>
        <w:t xml:space="preserve">g </w:t>
      </w:r>
      <w:r w:rsidR="00747979" w:rsidRPr="00907EC4">
        <w:rPr>
          <w:rFonts w:ascii="Calibri" w:eastAsia="Calibri" w:hAnsi="Calibri" w:cs="Calibri"/>
          <w:b/>
          <w:spacing w:val="2"/>
          <w:sz w:val="24"/>
          <w:szCs w:val="24"/>
          <w:lang w:val="id-ID"/>
        </w:rPr>
        <w:t>i</w:t>
      </w:r>
      <w:r w:rsidR="00747979" w:rsidRPr="00907EC4">
        <w:rPr>
          <w:rFonts w:ascii="Calibri" w:eastAsia="Calibri" w:hAnsi="Calibri" w:cs="Calibri"/>
          <w:b/>
          <w:spacing w:val="-4"/>
          <w:sz w:val="24"/>
          <w:szCs w:val="24"/>
          <w:lang w:val="id-ID"/>
        </w:rPr>
        <w:t>s</w:t>
      </w:r>
      <w:r w:rsidR="00747979" w:rsidRPr="00907EC4">
        <w:rPr>
          <w:rFonts w:ascii="Calibri" w:eastAsia="Calibri" w:hAnsi="Calibri" w:cs="Calibri"/>
          <w:b/>
          <w:spacing w:val="2"/>
          <w:sz w:val="24"/>
          <w:szCs w:val="24"/>
          <w:lang w:val="id-ID"/>
        </w:rPr>
        <w:t>i</w:t>
      </w:r>
      <w:r w:rsidR="00747979" w:rsidRPr="00907EC4">
        <w:rPr>
          <w:rFonts w:ascii="Calibri" w:eastAsia="Calibri" w:hAnsi="Calibri" w:cs="Calibri"/>
          <w:b/>
          <w:spacing w:val="-1"/>
          <w:sz w:val="24"/>
          <w:szCs w:val="24"/>
          <w:lang w:val="id-ID"/>
        </w:rPr>
        <w:t>a</w:t>
      </w:r>
      <w:r w:rsidR="00747979" w:rsidRPr="00907EC4">
        <w:rPr>
          <w:rFonts w:ascii="Calibri" w:eastAsia="Calibri" w:hAnsi="Calibri" w:cs="Calibri"/>
          <w:b/>
          <w:spacing w:val="-2"/>
          <w:sz w:val="24"/>
          <w:szCs w:val="24"/>
          <w:lang w:val="id-ID"/>
        </w:rPr>
        <w:t>n</w:t>
      </w:r>
      <w:r w:rsidR="00747979" w:rsidRPr="00907EC4">
        <w:rPr>
          <w:rFonts w:ascii="Calibri" w:eastAsia="Calibri" w:hAnsi="Calibri" w:cs="Calibri"/>
          <w:b/>
          <w:spacing w:val="2"/>
          <w:sz w:val="24"/>
          <w:szCs w:val="24"/>
          <w:lang w:val="id-ID"/>
        </w:rPr>
        <w:t>n</w:t>
      </w:r>
      <w:r w:rsidR="00747979" w:rsidRPr="00907EC4">
        <w:rPr>
          <w:rFonts w:ascii="Calibri" w:eastAsia="Calibri" w:hAnsi="Calibri" w:cs="Calibri"/>
          <w:b/>
          <w:sz w:val="24"/>
          <w:szCs w:val="24"/>
          <w:lang w:val="id-ID"/>
        </w:rPr>
        <w:t>ya</w:t>
      </w:r>
      <w:r w:rsidR="00747979" w:rsidRPr="00907EC4">
        <w:rPr>
          <w:rFonts w:ascii="Calibri" w:eastAsia="Calibri" w:hAnsi="Calibri" w:cs="Calibri"/>
          <w:b/>
          <w:spacing w:val="-2"/>
          <w:sz w:val="24"/>
          <w:szCs w:val="24"/>
          <w:lang w:val="id-ID"/>
        </w:rPr>
        <w:t xml:space="preserve"> </w:t>
      </w:r>
      <w:r w:rsidR="00747979" w:rsidRPr="00907EC4">
        <w:rPr>
          <w:rFonts w:ascii="Calibri" w:eastAsia="Calibri" w:hAnsi="Calibri" w:cs="Calibri"/>
          <w:b/>
          <w:spacing w:val="-1"/>
          <w:sz w:val="24"/>
          <w:szCs w:val="24"/>
          <w:lang w:val="id-ID"/>
        </w:rPr>
        <w:t>a</w:t>
      </w:r>
      <w:r w:rsidR="00747979" w:rsidRPr="00907EC4">
        <w:rPr>
          <w:rFonts w:ascii="Calibri" w:eastAsia="Calibri" w:hAnsi="Calibri" w:cs="Calibri"/>
          <w:b/>
          <w:spacing w:val="2"/>
          <w:sz w:val="24"/>
          <w:szCs w:val="24"/>
          <w:lang w:val="id-ID"/>
        </w:rPr>
        <w:t>n</w:t>
      </w:r>
      <w:r w:rsidR="00747979" w:rsidRPr="00907EC4">
        <w:rPr>
          <w:rFonts w:ascii="Calibri" w:eastAsia="Calibri" w:hAnsi="Calibri" w:cs="Calibri"/>
          <w:b/>
          <w:sz w:val="24"/>
          <w:szCs w:val="24"/>
          <w:lang w:val="id-ID"/>
        </w:rPr>
        <w:t>g</w:t>
      </w:r>
      <w:r w:rsidR="00747979" w:rsidRPr="00907EC4">
        <w:rPr>
          <w:rFonts w:ascii="Calibri" w:eastAsia="Calibri" w:hAnsi="Calibri" w:cs="Calibri"/>
          <w:b/>
          <w:spacing w:val="-2"/>
          <w:sz w:val="24"/>
          <w:szCs w:val="24"/>
          <w:lang w:val="id-ID"/>
        </w:rPr>
        <w:t>k</w:t>
      </w:r>
      <w:r w:rsidR="00747979" w:rsidRPr="00907EC4">
        <w:rPr>
          <w:rFonts w:ascii="Calibri" w:eastAsia="Calibri" w:hAnsi="Calibri" w:cs="Calibri"/>
          <w:b/>
          <w:spacing w:val="-1"/>
          <w:sz w:val="24"/>
          <w:szCs w:val="24"/>
          <w:lang w:val="id-ID"/>
        </w:rPr>
        <w:t>a</w:t>
      </w:r>
      <w:r w:rsidR="00747979" w:rsidRPr="00907EC4">
        <w:rPr>
          <w:rFonts w:ascii="Calibri" w:eastAsia="Calibri" w:hAnsi="Calibri" w:cs="Calibri"/>
          <w:b/>
          <w:sz w:val="24"/>
          <w:szCs w:val="24"/>
          <w:lang w:val="id-ID"/>
        </w:rPr>
        <w:t>,</w:t>
      </w:r>
      <w:r w:rsidR="00747979" w:rsidRPr="00907EC4">
        <w:rPr>
          <w:rFonts w:ascii="Calibri" w:eastAsia="Calibri" w:hAnsi="Calibri" w:cs="Calibri"/>
          <w:b/>
          <w:spacing w:val="-2"/>
          <w:sz w:val="24"/>
          <w:szCs w:val="24"/>
          <w:lang w:val="id-ID"/>
        </w:rPr>
        <w:t xml:space="preserve"> </w:t>
      </w:r>
      <w:r w:rsidR="00747979" w:rsidRPr="00907EC4">
        <w:rPr>
          <w:rFonts w:ascii="Calibri" w:eastAsia="Calibri" w:hAnsi="Calibri" w:cs="Calibri"/>
          <w:b/>
          <w:spacing w:val="2"/>
          <w:sz w:val="24"/>
          <w:szCs w:val="24"/>
          <w:lang w:val="id-ID"/>
        </w:rPr>
        <w:t>ub</w:t>
      </w:r>
      <w:r w:rsidR="00747979" w:rsidRPr="00907EC4">
        <w:rPr>
          <w:rFonts w:ascii="Calibri" w:eastAsia="Calibri" w:hAnsi="Calibri" w:cs="Calibri"/>
          <w:b/>
          <w:spacing w:val="-1"/>
          <w:sz w:val="24"/>
          <w:szCs w:val="24"/>
          <w:lang w:val="id-ID"/>
        </w:rPr>
        <w:t>a</w:t>
      </w:r>
      <w:r w:rsidR="00747979" w:rsidRPr="00907EC4">
        <w:rPr>
          <w:rFonts w:ascii="Calibri" w:eastAsia="Calibri" w:hAnsi="Calibri" w:cs="Calibri"/>
          <w:b/>
          <w:sz w:val="24"/>
          <w:szCs w:val="24"/>
          <w:lang w:val="id-ID"/>
        </w:rPr>
        <w:t xml:space="preserve">h </w:t>
      </w:r>
      <w:r w:rsidR="00747979" w:rsidRPr="00907EC4">
        <w:rPr>
          <w:rFonts w:ascii="Calibri" w:eastAsia="Calibri" w:hAnsi="Calibri" w:cs="Calibri"/>
          <w:b/>
          <w:spacing w:val="-2"/>
          <w:sz w:val="24"/>
          <w:szCs w:val="24"/>
          <w:lang w:val="id-ID"/>
        </w:rPr>
        <w:t>f</w:t>
      </w:r>
      <w:r w:rsidR="00747979" w:rsidRPr="00907EC4">
        <w:rPr>
          <w:rFonts w:ascii="Calibri" w:eastAsia="Calibri" w:hAnsi="Calibri" w:cs="Calibri"/>
          <w:b/>
          <w:spacing w:val="1"/>
          <w:sz w:val="24"/>
          <w:szCs w:val="24"/>
          <w:lang w:val="id-ID"/>
        </w:rPr>
        <w:t>o</w:t>
      </w:r>
      <w:r w:rsidR="00747979" w:rsidRPr="00907EC4">
        <w:rPr>
          <w:rFonts w:ascii="Calibri" w:eastAsia="Calibri" w:hAnsi="Calibri" w:cs="Calibri"/>
          <w:b/>
          <w:spacing w:val="2"/>
          <w:sz w:val="24"/>
          <w:szCs w:val="24"/>
          <w:lang w:val="id-ID"/>
        </w:rPr>
        <w:t>r</w:t>
      </w:r>
      <w:r w:rsidR="00747979" w:rsidRPr="00907EC4">
        <w:rPr>
          <w:rFonts w:ascii="Calibri" w:eastAsia="Calibri" w:hAnsi="Calibri" w:cs="Calibri"/>
          <w:b/>
          <w:spacing w:val="1"/>
          <w:sz w:val="24"/>
          <w:szCs w:val="24"/>
          <w:lang w:val="id-ID"/>
        </w:rPr>
        <w:t>m</w:t>
      </w:r>
      <w:r w:rsidR="00747979" w:rsidRPr="00907EC4">
        <w:rPr>
          <w:rFonts w:ascii="Calibri" w:eastAsia="Calibri" w:hAnsi="Calibri" w:cs="Calibri"/>
          <w:b/>
          <w:spacing w:val="-1"/>
          <w:sz w:val="24"/>
          <w:szCs w:val="24"/>
          <w:lang w:val="id-ID"/>
        </w:rPr>
        <w:t>a</w:t>
      </w:r>
      <w:r w:rsidR="00747979" w:rsidRPr="00907EC4">
        <w:rPr>
          <w:rFonts w:ascii="Calibri" w:eastAsia="Calibri" w:hAnsi="Calibri" w:cs="Calibri"/>
          <w:b/>
          <w:sz w:val="24"/>
          <w:szCs w:val="24"/>
          <w:lang w:val="id-ID"/>
        </w:rPr>
        <w:t>t</w:t>
      </w:r>
      <w:r w:rsidR="00747979" w:rsidRPr="00907EC4">
        <w:rPr>
          <w:rFonts w:ascii="Calibri" w:eastAsia="Calibri" w:hAnsi="Calibri" w:cs="Calibri"/>
          <w:b/>
          <w:spacing w:val="-2"/>
          <w:sz w:val="24"/>
          <w:szCs w:val="24"/>
          <w:lang w:val="id-ID"/>
        </w:rPr>
        <w:t xml:space="preserve"> </w:t>
      </w:r>
      <w:r w:rsidR="00747979" w:rsidRPr="00907EC4">
        <w:rPr>
          <w:rFonts w:ascii="Calibri" w:eastAsia="Calibri" w:hAnsi="Calibri" w:cs="Calibri"/>
          <w:b/>
          <w:sz w:val="24"/>
          <w:szCs w:val="24"/>
          <w:lang w:val="id-ID"/>
        </w:rPr>
        <w:t>c</w:t>
      </w:r>
      <w:r w:rsidR="00747979" w:rsidRPr="00907EC4">
        <w:rPr>
          <w:rFonts w:ascii="Calibri" w:eastAsia="Calibri" w:hAnsi="Calibri" w:cs="Calibri"/>
          <w:b/>
          <w:spacing w:val="1"/>
          <w:sz w:val="24"/>
          <w:szCs w:val="24"/>
          <w:lang w:val="id-ID"/>
        </w:rPr>
        <w:t>e</w:t>
      </w:r>
      <w:r w:rsidR="00747979" w:rsidRPr="00907EC4">
        <w:rPr>
          <w:rFonts w:ascii="Calibri" w:eastAsia="Calibri" w:hAnsi="Calibri" w:cs="Calibri"/>
          <w:b/>
          <w:spacing w:val="2"/>
          <w:sz w:val="24"/>
          <w:szCs w:val="24"/>
          <w:lang w:val="id-ID"/>
        </w:rPr>
        <w:t>l</w:t>
      </w:r>
      <w:r w:rsidR="00747979" w:rsidRPr="00907EC4">
        <w:rPr>
          <w:rFonts w:ascii="Calibri" w:eastAsia="Calibri" w:hAnsi="Calibri" w:cs="Calibri"/>
          <w:b/>
          <w:sz w:val="24"/>
          <w:szCs w:val="24"/>
          <w:lang w:val="id-ID"/>
        </w:rPr>
        <w:t xml:space="preserve">l </w:t>
      </w:r>
      <w:r w:rsidR="00747979" w:rsidRPr="00907EC4">
        <w:rPr>
          <w:rFonts w:ascii="Calibri" w:eastAsia="Calibri" w:hAnsi="Calibri" w:cs="Calibri"/>
          <w:b/>
          <w:spacing w:val="1"/>
          <w:sz w:val="24"/>
          <w:szCs w:val="24"/>
          <w:lang w:val="id-ID"/>
        </w:rPr>
        <w:t>e</w:t>
      </w:r>
      <w:r w:rsidR="00747979" w:rsidRPr="00907EC4">
        <w:rPr>
          <w:rFonts w:ascii="Calibri" w:eastAsia="Calibri" w:hAnsi="Calibri" w:cs="Calibri"/>
          <w:b/>
          <w:spacing w:val="-1"/>
          <w:sz w:val="24"/>
          <w:szCs w:val="24"/>
          <w:lang w:val="id-ID"/>
        </w:rPr>
        <w:t>x</w:t>
      </w:r>
      <w:r w:rsidR="00747979" w:rsidRPr="00907EC4">
        <w:rPr>
          <w:rFonts w:ascii="Calibri" w:eastAsia="Calibri" w:hAnsi="Calibri" w:cs="Calibri"/>
          <w:b/>
          <w:sz w:val="24"/>
          <w:szCs w:val="24"/>
          <w:lang w:val="id-ID"/>
        </w:rPr>
        <w:t>c</w:t>
      </w:r>
      <w:r w:rsidR="00747979" w:rsidRPr="00907EC4">
        <w:rPr>
          <w:rFonts w:ascii="Calibri" w:eastAsia="Calibri" w:hAnsi="Calibri" w:cs="Calibri"/>
          <w:b/>
          <w:spacing w:val="1"/>
          <w:sz w:val="24"/>
          <w:szCs w:val="24"/>
          <w:lang w:val="id-ID"/>
        </w:rPr>
        <w:t>e</w:t>
      </w:r>
      <w:r w:rsidR="00747979" w:rsidRPr="00907EC4">
        <w:rPr>
          <w:rFonts w:ascii="Calibri" w:eastAsia="Calibri" w:hAnsi="Calibri" w:cs="Calibri"/>
          <w:b/>
          <w:sz w:val="24"/>
          <w:szCs w:val="24"/>
          <w:lang w:val="id-ID"/>
        </w:rPr>
        <w:t xml:space="preserve">l </w:t>
      </w:r>
      <w:r w:rsidR="00747979" w:rsidRPr="00907EC4">
        <w:rPr>
          <w:rFonts w:ascii="Calibri" w:eastAsia="Calibri" w:hAnsi="Calibri" w:cs="Calibri"/>
          <w:b/>
          <w:spacing w:val="1"/>
          <w:sz w:val="24"/>
          <w:szCs w:val="24"/>
          <w:lang w:val="id-ID"/>
        </w:rPr>
        <w:t>m</w:t>
      </w:r>
      <w:r w:rsidR="00747979" w:rsidRPr="00907EC4">
        <w:rPr>
          <w:rFonts w:ascii="Calibri" w:eastAsia="Calibri" w:hAnsi="Calibri" w:cs="Calibri"/>
          <w:b/>
          <w:spacing w:val="-3"/>
          <w:sz w:val="24"/>
          <w:szCs w:val="24"/>
          <w:lang w:val="id-ID"/>
        </w:rPr>
        <w:t>e</w:t>
      </w:r>
      <w:r w:rsidR="00747979" w:rsidRPr="00907EC4">
        <w:rPr>
          <w:rFonts w:ascii="Calibri" w:eastAsia="Calibri" w:hAnsi="Calibri" w:cs="Calibri"/>
          <w:b/>
          <w:spacing w:val="2"/>
          <w:sz w:val="24"/>
          <w:szCs w:val="24"/>
          <w:lang w:val="id-ID"/>
        </w:rPr>
        <w:t>n</w:t>
      </w:r>
      <w:r w:rsidR="00747979" w:rsidRPr="00907EC4">
        <w:rPr>
          <w:rFonts w:ascii="Calibri" w:eastAsia="Calibri" w:hAnsi="Calibri" w:cs="Calibri"/>
          <w:b/>
          <w:sz w:val="24"/>
          <w:szCs w:val="24"/>
          <w:lang w:val="id-ID"/>
        </w:rPr>
        <w:t>j</w:t>
      </w:r>
      <w:r w:rsidR="00747979" w:rsidRPr="00907EC4">
        <w:rPr>
          <w:rFonts w:ascii="Calibri" w:eastAsia="Calibri" w:hAnsi="Calibri" w:cs="Calibri"/>
          <w:b/>
          <w:spacing w:val="-1"/>
          <w:sz w:val="24"/>
          <w:szCs w:val="24"/>
          <w:lang w:val="id-ID"/>
        </w:rPr>
        <w:t>a</w:t>
      </w:r>
      <w:r w:rsidR="00747979" w:rsidRPr="00907EC4">
        <w:rPr>
          <w:rFonts w:ascii="Calibri" w:eastAsia="Calibri" w:hAnsi="Calibri" w:cs="Calibri"/>
          <w:b/>
          <w:spacing w:val="-2"/>
          <w:sz w:val="24"/>
          <w:szCs w:val="24"/>
          <w:lang w:val="id-ID"/>
        </w:rPr>
        <w:t>d</w:t>
      </w:r>
      <w:r w:rsidR="00747979" w:rsidRPr="00907EC4">
        <w:rPr>
          <w:rFonts w:ascii="Calibri" w:eastAsia="Calibri" w:hAnsi="Calibri" w:cs="Calibri"/>
          <w:b/>
          <w:sz w:val="24"/>
          <w:szCs w:val="24"/>
          <w:lang w:val="id-ID"/>
        </w:rPr>
        <w:t>i t</w:t>
      </w:r>
      <w:r w:rsidR="00747979" w:rsidRPr="00907EC4">
        <w:rPr>
          <w:rFonts w:ascii="Calibri" w:eastAsia="Calibri" w:hAnsi="Calibri" w:cs="Calibri"/>
          <w:b/>
          <w:spacing w:val="1"/>
          <w:sz w:val="24"/>
          <w:szCs w:val="24"/>
          <w:lang w:val="id-ID"/>
        </w:rPr>
        <w:t>e</w:t>
      </w:r>
      <w:r w:rsidR="00747979" w:rsidRPr="00907EC4">
        <w:rPr>
          <w:rFonts w:ascii="Calibri" w:eastAsia="Calibri" w:hAnsi="Calibri" w:cs="Calibri"/>
          <w:b/>
          <w:spacing w:val="-2"/>
          <w:sz w:val="24"/>
          <w:szCs w:val="24"/>
          <w:lang w:val="id-ID"/>
        </w:rPr>
        <w:t>k</w:t>
      </w:r>
      <w:r w:rsidR="00747979" w:rsidRPr="00907EC4">
        <w:rPr>
          <w:rFonts w:ascii="Calibri" w:eastAsia="Calibri" w:hAnsi="Calibri" w:cs="Calibri"/>
          <w:b/>
          <w:sz w:val="24"/>
          <w:szCs w:val="24"/>
          <w:lang w:val="id-ID"/>
        </w:rPr>
        <w:t>s</w:t>
      </w:r>
      <w:r w:rsidR="00747979" w:rsidRPr="00907EC4">
        <w:rPr>
          <w:rFonts w:ascii="Calibri" w:eastAsia="Calibri" w:hAnsi="Calibri" w:cs="Calibri"/>
          <w:b/>
          <w:spacing w:val="5"/>
          <w:sz w:val="24"/>
          <w:szCs w:val="24"/>
          <w:lang w:val="id-ID"/>
        </w:rPr>
        <w:t xml:space="preserve"> </w:t>
      </w:r>
      <w:r w:rsidR="00747979" w:rsidRPr="00907EC4">
        <w:rPr>
          <w:rFonts w:ascii="Calibri" w:eastAsia="Calibri" w:hAnsi="Calibri" w:cs="Calibri"/>
          <w:b/>
          <w:sz w:val="24"/>
          <w:szCs w:val="24"/>
          <w:lang w:val="id-ID"/>
        </w:rPr>
        <w:t>t</w:t>
      </w:r>
      <w:r w:rsidR="00747979" w:rsidRPr="00907EC4">
        <w:rPr>
          <w:rFonts w:ascii="Calibri" w:eastAsia="Calibri" w:hAnsi="Calibri" w:cs="Calibri"/>
          <w:b/>
          <w:spacing w:val="1"/>
          <w:sz w:val="24"/>
          <w:szCs w:val="24"/>
          <w:lang w:val="id-ID"/>
        </w:rPr>
        <w:t>e</w:t>
      </w:r>
      <w:r w:rsidR="00747979" w:rsidRPr="00907EC4">
        <w:rPr>
          <w:rFonts w:ascii="Calibri" w:eastAsia="Calibri" w:hAnsi="Calibri" w:cs="Calibri"/>
          <w:b/>
          <w:spacing w:val="2"/>
          <w:sz w:val="24"/>
          <w:szCs w:val="24"/>
          <w:lang w:val="id-ID"/>
        </w:rPr>
        <w:t>rl</w:t>
      </w:r>
      <w:r w:rsidR="00747979" w:rsidRPr="00907EC4">
        <w:rPr>
          <w:rFonts w:ascii="Calibri" w:eastAsia="Calibri" w:hAnsi="Calibri" w:cs="Calibri"/>
          <w:b/>
          <w:spacing w:val="-3"/>
          <w:sz w:val="24"/>
          <w:szCs w:val="24"/>
          <w:lang w:val="id-ID"/>
        </w:rPr>
        <w:t>e</w:t>
      </w:r>
      <w:r w:rsidR="00747979" w:rsidRPr="00907EC4">
        <w:rPr>
          <w:rFonts w:ascii="Calibri" w:eastAsia="Calibri" w:hAnsi="Calibri" w:cs="Calibri"/>
          <w:b/>
          <w:spacing w:val="2"/>
          <w:sz w:val="24"/>
          <w:szCs w:val="24"/>
          <w:lang w:val="id-ID"/>
        </w:rPr>
        <w:t>b</w:t>
      </w:r>
      <w:r w:rsidR="00747979" w:rsidRPr="00907EC4">
        <w:rPr>
          <w:rFonts w:ascii="Calibri" w:eastAsia="Calibri" w:hAnsi="Calibri" w:cs="Calibri"/>
          <w:b/>
          <w:spacing w:val="-2"/>
          <w:sz w:val="24"/>
          <w:szCs w:val="24"/>
          <w:lang w:val="id-ID"/>
        </w:rPr>
        <w:t>i</w:t>
      </w:r>
      <w:r w:rsidR="00747979" w:rsidRPr="00907EC4">
        <w:rPr>
          <w:rFonts w:ascii="Calibri" w:eastAsia="Calibri" w:hAnsi="Calibri" w:cs="Calibri"/>
          <w:b/>
          <w:sz w:val="24"/>
          <w:szCs w:val="24"/>
          <w:lang w:val="id-ID"/>
        </w:rPr>
        <w:t xml:space="preserve">h </w:t>
      </w:r>
      <w:r w:rsidR="00747979" w:rsidRPr="00907EC4">
        <w:rPr>
          <w:rFonts w:ascii="Calibri" w:eastAsia="Calibri" w:hAnsi="Calibri" w:cs="Calibri"/>
          <w:b/>
          <w:spacing w:val="2"/>
          <w:sz w:val="24"/>
          <w:szCs w:val="24"/>
          <w:lang w:val="id-ID"/>
        </w:rPr>
        <w:t>d</w:t>
      </w:r>
      <w:r w:rsidR="00747979" w:rsidRPr="00907EC4">
        <w:rPr>
          <w:rFonts w:ascii="Calibri" w:eastAsia="Calibri" w:hAnsi="Calibri" w:cs="Calibri"/>
          <w:b/>
          <w:spacing w:val="-1"/>
          <w:sz w:val="24"/>
          <w:szCs w:val="24"/>
          <w:lang w:val="id-ID"/>
        </w:rPr>
        <w:t>a</w:t>
      </w:r>
      <w:r w:rsidR="00747979" w:rsidRPr="00907EC4">
        <w:rPr>
          <w:rFonts w:ascii="Calibri" w:eastAsia="Calibri" w:hAnsi="Calibri" w:cs="Calibri"/>
          <w:b/>
          <w:spacing w:val="-2"/>
          <w:sz w:val="24"/>
          <w:szCs w:val="24"/>
          <w:lang w:val="id-ID"/>
        </w:rPr>
        <w:t>h</w:t>
      </w:r>
      <w:r w:rsidR="00747979" w:rsidRPr="00907EC4">
        <w:rPr>
          <w:rFonts w:ascii="Calibri" w:eastAsia="Calibri" w:hAnsi="Calibri" w:cs="Calibri"/>
          <w:b/>
          <w:spacing w:val="2"/>
          <w:sz w:val="24"/>
          <w:szCs w:val="24"/>
          <w:lang w:val="id-ID"/>
        </w:rPr>
        <w:t>u</w:t>
      </w:r>
      <w:r w:rsidR="00747979" w:rsidRPr="00907EC4">
        <w:rPr>
          <w:rFonts w:ascii="Calibri" w:eastAsia="Calibri" w:hAnsi="Calibri" w:cs="Calibri"/>
          <w:b/>
          <w:spacing w:val="-2"/>
          <w:sz w:val="24"/>
          <w:szCs w:val="24"/>
          <w:lang w:val="id-ID"/>
        </w:rPr>
        <w:t>l</w:t>
      </w:r>
      <w:r w:rsidR="00747979" w:rsidRPr="00907EC4">
        <w:rPr>
          <w:rFonts w:ascii="Calibri" w:eastAsia="Calibri" w:hAnsi="Calibri" w:cs="Calibri"/>
          <w:b/>
          <w:spacing w:val="4"/>
          <w:sz w:val="24"/>
          <w:szCs w:val="24"/>
          <w:lang w:val="id-ID"/>
        </w:rPr>
        <w:t>u</w:t>
      </w:r>
      <w:r w:rsidR="00747979" w:rsidRPr="00907EC4">
        <w:rPr>
          <w:rFonts w:ascii="Calibri" w:eastAsia="Calibri" w:hAnsi="Calibri" w:cs="Calibri"/>
          <w:b/>
          <w:sz w:val="24"/>
          <w:szCs w:val="24"/>
          <w:lang w:val="id-ID"/>
        </w:rPr>
        <w:t xml:space="preserve">. </w:t>
      </w:r>
      <w:r w:rsidR="00747979"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Cara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>n</w:t>
      </w:r>
      <w:r w:rsidR="00747979"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y</w:t>
      </w:r>
      <w:r w:rsidR="00747979"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>: B</w:t>
      </w:r>
      <w:r w:rsidR="00747979" w:rsidRPr="00907EC4">
        <w:rPr>
          <w:rFonts w:ascii="Calibri" w:eastAsia="Calibri" w:hAnsi="Calibri" w:cs="Calibri"/>
          <w:spacing w:val="2"/>
          <w:sz w:val="24"/>
          <w:szCs w:val="24"/>
          <w:lang w:val="id-ID"/>
        </w:rPr>
        <w:t>l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>ok</w:t>
      </w:r>
      <w:r w:rsidR="00747979"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/</w:t>
      </w:r>
      <w:r w:rsidR="00747979" w:rsidRPr="00907EC4">
        <w:rPr>
          <w:rFonts w:ascii="Calibri" w:eastAsia="Calibri" w:hAnsi="Calibri" w:cs="Calibri"/>
          <w:spacing w:val="2"/>
          <w:sz w:val="24"/>
          <w:szCs w:val="24"/>
          <w:lang w:val="id-ID"/>
        </w:rPr>
        <w:t>s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>o</w:t>
      </w:r>
      <w:r w:rsidR="00747979"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r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>ot</w:t>
      </w:r>
      <w:r w:rsidR="00747979" w:rsidRPr="00907EC4">
        <w:rPr>
          <w:rFonts w:ascii="Calibri" w:eastAsia="Calibri" w:hAnsi="Calibri" w:cs="Calibri"/>
          <w:spacing w:val="-3"/>
          <w:sz w:val="24"/>
          <w:szCs w:val="24"/>
          <w:lang w:val="id-ID"/>
        </w:rPr>
        <w:t xml:space="preserve"> 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>ko</w:t>
      </w:r>
      <w:r w:rsidR="00747979"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l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>om</w:t>
      </w:r>
      <w:r w:rsidR="00747979" w:rsidRPr="00907EC4">
        <w:rPr>
          <w:rFonts w:ascii="Calibri" w:eastAsia="Calibri" w:hAnsi="Calibri" w:cs="Calibri"/>
          <w:spacing w:val="-2"/>
          <w:sz w:val="24"/>
          <w:szCs w:val="24"/>
          <w:lang w:val="id-ID"/>
        </w:rPr>
        <w:t xml:space="preserve"> 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>y</w:t>
      </w:r>
      <w:r w:rsidR="00747979"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>ng</w:t>
      </w:r>
      <w:r w:rsidR="00747979"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 xml:space="preserve"> a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>k</w:t>
      </w:r>
      <w:r w:rsidR="00747979"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>n</w:t>
      </w:r>
      <w:r w:rsidR="00747979" w:rsidRPr="00907EC4">
        <w:rPr>
          <w:rFonts w:ascii="Calibri" w:eastAsia="Calibri" w:hAnsi="Calibri" w:cs="Calibri"/>
          <w:spacing w:val="2"/>
          <w:sz w:val="24"/>
          <w:szCs w:val="24"/>
          <w:lang w:val="id-ID"/>
        </w:rPr>
        <w:t xml:space="preserve"> 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>d</w:t>
      </w:r>
      <w:r w:rsidR="00747979" w:rsidRPr="00907EC4">
        <w:rPr>
          <w:rFonts w:ascii="Calibri" w:eastAsia="Calibri" w:hAnsi="Calibri" w:cs="Calibri"/>
          <w:spacing w:val="2"/>
          <w:sz w:val="24"/>
          <w:szCs w:val="24"/>
          <w:lang w:val="id-ID"/>
        </w:rPr>
        <w:t>i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>u</w:t>
      </w:r>
      <w:r w:rsidR="00747979"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b</w:t>
      </w:r>
      <w:r w:rsidR="00747979"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>h</w:t>
      </w:r>
      <w:r w:rsidR="00747979"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 xml:space="preserve"> </w:t>
      </w:r>
      <w:r w:rsidR="00747979" w:rsidRPr="00907EC4">
        <w:rPr>
          <w:rFonts w:ascii="Wingdings" w:eastAsia="Wingdings" w:hAnsi="Wingdings" w:cs="Wingdings"/>
          <w:sz w:val="24"/>
          <w:szCs w:val="24"/>
          <w:lang w:val="id-ID"/>
        </w:rPr>
        <w:t></w:t>
      </w:r>
      <w:r w:rsidR="00747979" w:rsidRPr="00907EC4">
        <w:rPr>
          <w:spacing w:val="-6"/>
          <w:sz w:val="24"/>
          <w:szCs w:val="24"/>
          <w:lang w:val="id-ID"/>
        </w:rPr>
        <w:t xml:space="preserve"> </w:t>
      </w:r>
      <w:r w:rsidR="00747979"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Kli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>k</w:t>
      </w:r>
      <w:r w:rsidR="00747979" w:rsidRPr="00907EC4">
        <w:rPr>
          <w:rFonts w:ascii="Calibri" w:eastAsia="Calibri" w:hAnsi="Calibri" w:cs="Calibri"/>
          <w:spacing w:val="-2"/>
          <w:sz w:val="24"/>
          <w:szCs w:val="24"/>
          <w:lang w:val="id-ID"/>
        </w:rPr>
        <w:t xml:space="preserve"> 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>k</w:t>
      </w:r>
      <w:r w:rsidR="00747979" w:rsidRPr="00907EC4">
        <w:rPr>
          <w:rFonts w:ascii="Calibri" w:eastAsia="Calibri" w:hAnsi="Calibri" w:cs="Calibri"/>
          <w:spacing w:val="2"/>
          <w:sz w:val="24"/>
          <w:szCs w:val="24"/>
          <w:lang w:val="id-ID"/>
        </w:rPr>
        <w:t>a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>n</w:t>
      </w:r>
      <w:r w:rsidR="00747979"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 xml:space="preserve">n </w:t>
      </w:r>
      <w:r w:rsidR="00747979" w:rsidRPr="00907EC4">
        <w:rPr>
          <w:rFonts w:ascii="Wingdings" w:eastAsia="Wingdings" w:hAnsi="Wingdings" w:cs="Wingdings"/>
          <w:sz w:val="24"/>
          <w:szCs w:val="24"/>
          <w:lang w:val="id-ID"/>
        </w:rPr>
        <w:t></w:t>
      </w:r>
      <w:r w:rsidR="00747979" w:rsidRPr="00907EC4">
        <w:rPr>
          <w:spacing w:val="-6"/>
          <w:sz w:val="24"/>
          <w:szCs w:val="24"/>
          <w:lang w:val="id-ID"/>
        </w:rPr>
        <w:t xml:space="preserve"> </w:t>
      </w:r>
      <w:r w:rsidR="00747979"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F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>o</w:t>
      </w:r>
      <w:r w:rsidR="00747979"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r</w:t>
      </w:r>
      <w:r w:rsidR="00747979" w:rsidRPr="00907EC4">
        <w:rPr>
          <w:rFonts w:ascii="Calibri" w:eastAsia="Calibri" w:hAnsi="Calibri" w:cs="Calibri"/>
          <w:spacing w:val="4"/>
          <w:sz w:val="24"/>
          <w:szCs w:val="24"/>
          <w:lang w:val="id-ID"/>
        </w:rPr>
        <w:t>m</w:t>
      </w:r>
      <w:r w:rsidR="00747979"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 xml:space="preserve">t </w:t>
      </w:r>
      <w:r w:rsidR="00747979"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Ce</w:t>
      </w:r>
      <w:r w:rsidR="00747979"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ll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>s</w:t>
      </w:r>
      <w:r w:rsidR="00747979" w:rsidRPr="00907EC4">
        <w:rPr>
          <w:rFonts w:ascii="Calibri" w:eastAsia="Calibri" w:hAnsi="Calibri" w:cs="Calibri"/>
          <w:spacing w:val="2"/>
          <w:sz w:val="24"/>
          <w:szCs w:val="24"/>
          <w:lang w:val="id-ID"/>
        </w:rPr>
        <w:t xml:space="preserve"> </w:t>
      </w:r>
      <w:r w:rsidR="00747979" w:rsidRPr="00907EC4">
        <w:rPr>
          <w:rFonts w:ascii="Wingdings" w:eastAsia="Wingdings" w:hAnsi="Wingdings" w:cs="Wingdings"/>
          <w:sz w:val="24"/>
          <w:szCs w:val="24"/>
          <w:lang w:val="id-ID"/>
        </w:rPr>
        <w:t></w:t>
      </w:r>
      <w:r w:rsidR="00747979" w:rsidRPr="00907EC4">
        <w:rPr>
          <w:spacing w:val="-7"/>
          <w:sz w:val="24"/>
          <w:szCs w:val="24"/>
          <w:lang w:val="id-ID"/>
        </w:rPr>
        <w:t xml:space="preserve"> 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>p</w:t>
      </w:r>
      <w:r w:rsidR="00747979" w:rsidRPr="00907EC4">
        <w:rPr>
          <w:rFonts w:ascii="Calibri" w:eastAsia="Calibri" w:hAnsi="Calibri" w:cs="Calibri"/>
          <w:spacing w:val="2"/>
          <w:sz w:val="24"/>
          <w:szCs w:val="24"/>
          <w:lang w:val="id-ID"/>
        </w:rPr>
        <w:t>i</w:t>
      </w:r>
      <w:r w:rsidR="00747979"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li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>h</w:t>
      </w:r>
      <w:r w:rsidR="00747979"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 xml:space="preserve"> </w:t>
      </w:r>
      <w:r w:rsidR="00747979"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T</w:t>
      </w:r>
      <w:r w:rsidR="00747979"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e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>x</w:t>
      </w:r>
      <w:r w:rsidR="00747979" w:rsidRPr="00907EC4">
        <w:rPr>
          <w:rFonts w:ascii="Calibri" w:eastAsia="Calibri" w:hAnsi="Calibri" w:cs="Calibri"/>
          <w:spacing w:val="-2"/>
          <w:sz w:val="24"/>
          <w:szCs w:val="24"/>
          <w:lang w:val="id-ID"/>
        </w:rPr>
        <w:t>t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>.</w:t>
      </w:r>
      <w:r w:rsidR="00747979"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 xml:space="preserve"> </w:t>
      </w:r>
      <w:r w:rsidR="00747979"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T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>u</w:t>
      </w:r>
      <w:r w:rsidR="00747979"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t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>o</w:t>
      </w:r>
      <w:r w:rsidR="00747979"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r</w:t>
      </w:r>
      <w:r w:rsidR="00747979"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i</w:t>
      </w:r>
      <w:r w:rsidR="00747979"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="00747979"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l</w:t>
      </w:r>
      <w:r w:rsidR="00747979" w:rsidRPr="00907EC4">
        <w:rPr>
          <w:rFonts w:ascii="Calibri" w:eastAsia="Calibri" w:hAnsi="Calibri" w:cs="Calibri"/>
          <w:sz w:val="24"/>
          <w:szCs w:val="24"/>
          <w:lang w:val="id-ID"/>
        </w:rPr>
        <w:t xml:space="preserve">: </w:t>
      </w:r>
      <w:hyperlink r:id="rId5">
        <w:r w:rsidR="00747979" w:rsidRPr="00907EC4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  <w:lang w:val="id-ID"/>
          </w:rPr>
          <w:t>h</w:t>
        </w:r>
        <w:r w:rsidR="00747979" w:rsidRPr="00907EC4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  <w:lang w:val="id-ID"/>
          </w:rPr>
          <w:t>t</w:t>
        </w:r>
        <w:r w:rsidR="00747979" w:rsidRPr="00907EC4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  <w:lang w:val="id-ID"/>
          </w:rPr>
          <w:t>t</w:t>
        </w:r>
        <w:r w:rsidR="00747979" w:rsidRPr="00907EC4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  <w:lang w:val="id-ID"/>
          </w:rPr>
          <w:t>p</w:t>
        </w:r>
        <w:r w:rsidR="00747979" w:rsidRPr="00907EC4"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  <w:lang w:val="id-ID"/>
          </w:rPr>
          <w:t>s</w:t>
        </w:r>
        <w:r w:rsidR="00747979" w:rsidRPr="00907EC4"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  <w:lang w:val="id-ID"/>
          </w:rPr>
          <w:t>:</w:t>
        </w:r>
        <w:r w:rsidR="00747979" w:rsidRPr="00907EC4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  <w:lang w:val="id-ID"/>
          </w:rPr>
          <w:t>//www</w:t>
        </w:r>
        <w:r w:rsidR="00747979" w:rsidRPr="00907EC4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  <w:lang w:val="id-ID"/>
          </w:rPr>
          <w:t>.</w:t>
        </w:r>
        <w:r w:rsidR="00747979" w:rsidRPr="00907EC4"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  <w:lang w:val="id-ID"/>
          </w:rPr>
          <w:t>y</w:t>
        </w:r>
        <w:r w:rsidR="00747979" w:rsidRPr="00907EC4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  <w:lang w:val="id-ID"/>
          </w:rPr>
          <w:t>ou</w:t>
        </w:r>
        <w:r w:rsidR="00747979" w:rsidRPr="00907EC4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  <w:lang w:val="id-ID"/>
          </w:rPr>
          <w:t>t</w:t>
        </w:r>
        <w:r w:rsidR="00747979" w:rsidRPr="00907EC4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  <w:lang w:val="id-ID"/>
          </w:rPr>
          <w:t>u</w:t>
        </w:r>
        <w:r w:rsidR="00747979" w:rsidRPr="00907EC4">
          <w:rPr>
            <w:rFonts w:ascii="Calibri" w:eastAsia="Calibri" w:hAnsi="Calibri" w:cs="Calibri"/>
            <w:color w:val="0000FF"/>
            <w:spacing w:val="5"/>
            <w:sz w:val="24"/>
            <w:szCs w:val="24"/>
            <w:u w:val="single" w:color="0000FF"/>
            <w:lang w:val="id-ID"/>
          </w:rPr>
          <w:t>b</w:t>
        </w:r>
        <w:r w:rsidR="00747979" w:rsidRPr="00907EC4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  <w:lang w:val="id-ID"/>
          </w:rPr>
          <w:t>e</w:t>
        </w:r>
        <w:r w:rsidR="00747979" w:rsidRPr="00907EC4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  <w:lang w:val="id-ID"/>
          </w:rPr>
          <w:t>.com</w:t>
        </w:r>
        <w:r w:rsidR="00747979" w:rsidRPr="00907EC4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  <w:lang w:val="id-ID"/>
          </w:rPr>
          <w:t>/</w:t>
        </w:r>
        <w:r w:rsidR="00747979" w:rsidRPr="00907EC4">
          <w:rPr>
            <w:rFonts w:ascii="Calibri" w:eastAsia="Calibri" w:hAnsi="Calibri" w:cs="Calibri"/>
            <w:color w:val="0000FF"/>
            <w:spacing w:val="2"/>
            <w:sz w:val="24"/>
            <w:szCs w:val="24"/>
            <w:u w:val="single" w:color="0000FF"/>
            <w:lang w:val="id-ID"/>
          </w:rPr>
          <w:t>w</w:t>
        </w:r>
        <w:r w:rsidR="00747979" w:rsidRPr="00907EC4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  <w:lang w:val="id-ID"/>
          </w:rPr>
          <w:t>a</w:t>
        </w:r>
        <w:r w:rsidR="00747979" w:rsidRPr="00907EC4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  <w:lang w:val="id-ID"/>
          </w:rPr>
          <w:t>t</w:t>
        </w:r>
        <w:r w:rsidR="00747979" w:rsidRPr="00907EC4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  <w:lang w:val="id-ID"/>
          </w:rPr>
          <w:t>c</w:t>
        </w:r>
        <w:r w:rsidR="00747979" w:rsidRPr="00907EC4">
          <w:rPr>
            <w:rFonts w:ascii="Calibri" w:eastAsia="Calibri" w:hAnsi="Calibri" w:cs="Calibri"/>
            <w:color w:val="0000FF"/>
            <w:spacing w:val="4"/>
            <w:sz w:val="24"/>
            <w:szCs w:val="24"/>
            <w:u w:val="single" w:color="0000FF"/>
            <w:lang w:val="id-ID"/>
          </w:rPr>
          <w:t>h</w:t>
        </w:r>
        <w:r w:rsidR="00747979" w:rsidRPr="00907EC4">
          <w:rPr>
            <w:rFonts w:ascii="Calibri" w:eastAsia="Calibri" w:hAnsi="Calibri" w:cs="Calibri"/>
            <w:color w:val="0000FF"/>
            <w:spacing w:val="-2"/>
            <w:sz w:val="24"/>
            <w:szCs w:val="24"/>
            <w:u w:val="single" w:color="0000FF"/>
            <w:lang w:val="id-ID"/>
          </w:rPr>
          <w:t>?</w:t>
        </w:r>
        <w:r w:rsidR="00747979" w:rsidRPr="00907EC4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  <w:lang w:val="id-ID"/>
          </w:rPr>
          <w:t>v</w:t>
        </w:r>
        <w:r w:rsidR="00747979" w:rsidRPr="00907EC4"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  <w:lang w:val="id-ID"/>
          </w:rPr>
          <w:t>=</w:t>
        </w:r>
        <w:r w:rsidR="00747979" w:rsidRPr="00907EC4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  <w:lang w:val="id-ID"/>
          </w:rPr>
          <w:t>jR</w:t>
        </w:r>
        <w:r w:rsidR="00747979" w:rsidRPr="00907EC4"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  <w:lang w:val="id-ID"/>
          </w:rPr>
          <w:t>T</w:t>
        </w:r>
        <w:r w:rsidR="00747979" w:rsidRPr="00907EC4">
          <w:rPr>
            <w:rFonts w:ascii="Calibri" w:eastAsia="Calibri" w:hAnsi="Calibri" w:cs="Calibri"/>
            <w:color w:val="0000FF"/>
            <w:spacing w:val="-1"/>
            <w:sz w:val="24"/>
            <w:szCs w:val="24"/>
            <w:u w:val="single" w:color="0000FF"/>
            <w:lang w:val="id-ID"/>
          </w:rPr>
          <w:t>rV</w:t>
        </w:r>
        <w:r w:rsidR="00747979" w:rsidRPr="00907EC4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  <w:lang w:val="id-ID"/>
          </w:rPr>
          <w:t>2</w:t>
        </w:r>
        <w:r w:rsidR="00747979" w:rsidRPr="00907EC4">
          <w:rPr>
            <w:rFonts w:ascii="Calibri" w:eastAsia="Calibri" w:hAnsi="Calibri" w:cs="Calibri"/>
            <w:color w:val="0000FF"/>
            <w:spacing w:val="5"/>
            <w:sz w:val="24"/>
            <w:szCs w:val="24"/>
            <w:u w:val="single" w:color="0000FF"/>
            <w:lang w:val="id-ID"/>
          </w:rPr>
          <w:t>p</w:t>
        </w:r>
        <w:r w:rsidR="00747979" w:rsidRPr="00907EC4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  <w:lang w:val="id-ID"/>
          </w:rPr>
          <w:t>5</w:t>
        </w:r>
        <w:r w:rsidR="00747979" w:rsidRPr="00907EC4">
          <w:rPr>
            <w:rFonts w:ascii="Calibri" w:eastAsia="Calibri" w:hAnsi="Calibri" w:cs="Calibri"/>
            <w:color w:val="0000FF"/>
            <w:spacing w:val="1"/>
            <w:sz w:val="24"/>
            <w:szCs w:val="24"/>
            <w:u w:val="single" w:color="0000FF"/>
            <w:lang w:val="id-ID"/>
          </w:rPr>
          <w:t>4</w:t>
        </w:r>
        <w:r w:rsidR="00747979" w:rsidRPr="00907EC4">
          <w:rPr>
            <w:rFonts w:ascii="Calibri" w:eastAsia="Calibri" w:hAnsi="Calibri" w:cs="Calibri"/>
            <w:color w:val="0000FF"/>
            <w:sz w:val="24"/>
            <w:szCs w:val="24"/>
            <w:u w:val="single" w:color="0000FF"/>
            <w:lang w:val="id-ID"/>
          </w:rPr>
          <w:t>Aw</w:t>
        </w:r>
      </w:hyperlink>
    </w:p>
    <w:p w14:paraId="6F8DD27E" w14:textId="162825C1" w:rsidR="00D363D7" w:rsidRPr="00D363D7" w:rsidRDefault="00D363D7">
      <w:pPr>
        <w:tabs>
          <w:tab w:val="left" w:pos="1020"/>
        </w:tabs>
        <w:spacing w:line="259" w:lineRule="auto"/>
        <w:ind w:left="1025" w:right="614" w:hanging="568"/>
        <w:rPr>
          <w:rFonts w:ascii="Calibri" w:eastAsia="Calibri" w:hAnsi="Calibri" w:cs="Calibri"/>
          <w:sz w:val="24"/>
          <w:szCs w:val="24"/>
          <w:u w:val="single" w:color="0000FF"/>
          <w:lang w:val="en-ID"/>
        </w:rPr>
      </w:pPr>
      <w:r>
        <w:rPr>
          <w:rFonts w:ascii="Calibri" w:eastAsia="Calibri" w:hAnsi="Calibri" w:cs="Calibri"/>
          <w:bCs/>
          <w:sz w:val="24"/>
          <w:szCs w:val="24"/>
          <w:lang w:val="en-ID"/>
        </w:rPr>
        <w:t>4.</w:t>
      </w:r>
      <w:r w:rsidRPr="00D363D7">
        <w:rPr>
          <w:rFonts w:ascii="Calibri" w:eastAsia="Calibri" w:hAnsi="Calibri" w:cs="Calibri"/>
          <w:color w:val="0000FF"/>
          <w:sz w:val="24"/>
          <w:szCs w:val="24"/>
          <w:lang w:val="en-ID"/>
        </w:rPr>
        <w:tab/>
      </w:r>
      <w:proofErr w:type="spellStart"/>
      <w:r w:rsidRPr="00D363D7">
        <w:rPr>
          <w:rFonts w:ascii="Calibri" w:eastAsia="Calibri" w:hAnsi="Calibri" w:cs="Calibri"/>
          <w:sz w:val="24"/>
          <w:szCs w:val="24"/>
          <w:lang w:val="en-ID"/>
        </w:rPr>
        <w:t>Untuk</w:t>
      </w:r>
      <w:proofErr w:type="spellEnd"/>
      <w:r w:rsidRPr="00D363D7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363D7">
        <w:rPr>
          <w:rFonts w:ascii="Calibri" w:eastAsia="Calibri" w:hAnsi="Calibri" w:cs="Calibri"/>
          <w:sz w:val="24"/>
          <w:szCs w:val="24"/>
          <w:lang w:val="en-ID"/>
        </w:rPr>
        <w:t>isian</w:t>
      </w:r>
      <w:proofErr w:type="spellEnd"/>
      <w:r w:rsidRPr="00D363D7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363D7">
        <w:rPr>
          <w:rFonts w:ascii="Calibri" w:eastAsia="Calibri" w:hAnsi="Calibri" w:cs="Calibri"/>
          <w:sz w:val="24"/>
          <w:szCs w:val="24"/>
          <w:lang w:val="en-ID"/>
        </w:rPr>
        <w:t>Kecamatan</w:t>
      </w:r>
      <w:proofErr w:type="spellEnd"/>
      <w:r w:rsidRPr="00D363D7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363D7">
        <w:rPr>
          <w:rFonts w:ascii="Calibri" w:eastAsia="Calibri" w:hAnsi="Calibri" w:cs="Calibri"/>
          <w:sz w:val="24"/>
          <w:szCs w:val="24"/>
          <w:lang w:val="en-ID"/>
        </w:rPr>
        <w:t>dan</w:t>
      </w:r>
      <w:proofErr w:type="spellEnd"/>
      <w:r w:rsidRPr="00D363D7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363D7">
        <w:rPr>
          <w:rFonts w:ascii="Calibri" w:eastAsia="Calibri" w:hAnsi="Calibri" w:cs="Calibri"/>
          <w:sz w:val="24"/>
          <w:szCs w:val="24"/>
          <w:lang w:val="en-ID"/>
        </w:rPr>
        <w:t>Kelurahan</w:t>
      </w:r>
      <w:proofErr w:type="spellEnd"/>
      <w:r w:rsidRPr="00D363D7">
        <w:rPr>
          <w:rFonts w:ascii="Calibri" w:eastAsia="Calibri" w:hAnsi="Calibri" w:cs="Calibri"/>
          <w:sz w:val="24"/>
          <w:szCs w:val="24"/>
          <w:lang w:val="en-ID"/>
        </w:rPr>
        <w:t xml:space="preserve"> format </w:t>
      </w:r>
      <w:proofErr w:type="spellStart"/>
      <w:r w:rsidRPr="00D363D7">
        <w:rPr>
          <w:rFonts w:ascii="Calibri" w:eastAsia="Calibri" w:hAnsi="Calibri" w:cs="Calibri"/>
          <w:sz w:val="24"/>
          <w:szCs w:val="24"/>
          <w:lang w:val="en-ID"/>
        </w:rPr>
        <w:t>seperti</w:t>
      </w:r>
      <w:proofErr w:type="spellEnd"/>
      <w:r w:rsidRPr="00D363D7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363D7">
        <w:rPr>
          <w:rFonts w:ascii="Calibri" w:eastAsia="Calibri" w:hAnsi="Calibri" w:cs="Calibri"/>
          <w:sz w:val="24"/>
          <w:szCs w:val="24"/>
          <w:lang w:val="en-ID"/>
        </w:rPr>
        <w:t>kecamatan</w:t>
      </w:r>
      <w:proofErr w:type="spellEnd"/>
      <w:r w:rsidRPr="00D363D7">
        <w:rPr>
          <w:rFonts w:ascii="Calibri" w:eastAsia="Calibri" w:hAnsi="Calibri" w:cs="Calibri"/>
          <w:sz w:val="24"/>
          <w:szCs w:val="24"/>
          <w:lang w:val="en-ID"/>
        </w:rPr>
        <w:t xml:space="preserve"> PEDURUNGAN </w:t>
      </w:r>
      <w:proofErr w:type="spellStart"/>
      <w:r w:rsidRPr="00D363D7">
        <w:rPr>
          <w:rFonts w:ascii="Calibri" w:eastAsia="Calibri" w:hAnsi="Calibri" w:cs="Calibri"/>
          <w:sz w:val="24"/>
          <w:szCs w:val="24"/>
          <w:lang w:val="en-ID"/>
        </w:rPr>
        <w:t>kelurahan</w:t>
      </w:r>
      <w:proofErr w:type="spellEnd"/>
      <w:r w:rsidRPr="00D363D7">
        <w:rPr>
          <w:rFonts w:ascii="Calibri" w:eastAsia="Calibri" w:hAnsi="Calibri" w:cs="Calibri"/>
          <w:sz w:val="24"/>
          <w:szCs w:val="24"/>
          <w:lang w:val="en-ID"/>
        </w:rPr>
        <w:t xml:space="preserve"> TLOGOSARI KULON </w:t>
      </w:r>
      <w:proofErr w:type="spellStart"/>
      <w:r w:rsidRPr="00D363D7">
        <w:rPr>
          <w:rFonts w:ascii="Calibri" w:eastAsia="Calibri" w:hAnsi="Calibri" w:cs="Calibri"/>
          <w:sz w:val="24"/>
          <w:szCs w:val="24"/>
          <w:lang w:val="en-ID"/>
        </w:rPr>
        <w:t>jangan</w:t>
      </w:r>
      <w:proofErr w:type="spellEnd"/>
      <w:r w:rsidRPr="00D363D7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363D7">
        <w:rPr>
          <w:rFonts w:ascii="Calibri" w:eastAsia="Calibri" w:hAnsi="Calibri" w:cs="Calibri"/>
          <w:sz w:val="24"/>
          <w:szCs w:val="24"/>
          <w:lang w:val="en-ID"/>
        </w:rPr>
        <w:t>diisi</w:t>
      </w:r>
      <w:proofErr w:type="spellEnd"/>
      <w:r w:rsidRPr="00D363D7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363D7">
        <w:rPr>
          <w:rFonts w:ascii="Calibri" w:eastAsia="Calibri" w:hAnsi="Calibri" w:cs="Calibri"/>
          <w:sz w:val="24"/>
          <w:szCs w:val="24"/>
          <w:lang w:val="en-ID"/>
        </w:rPr>
        <w:t>dengan</w:t>
      </w:r>
      <w:proofErr w:type="spellEnd"/>
      <w:r w:rsidRPr="00D363D7">
        <w:rPr>
          <w:rFonts w:ascii="Calibri" w:eastAsia="Calibri" w:hAnsi="Calibri" w:cs="Calibri"/>
          <w:sz w:val="24"/>
          <w:szCs w:val="24"/>
          <w:lang w:val="en-ID"/>
        </w:rPr>
        <w:t xml:space="preserve"> format </w:t>
      </w:r>
      <w:proofErr w:type="spellStart"/>
      <w:r w:rsidRPr="00D363D7">
        <w:rPr>
          <w:rFonts w:ascii="Calibri" w:eastAsia="Calibri" w:hAnsi="Calibri" w:cs="Calibri"/>
          <w:sz w:val="24"/>
          <w:szCs w:val="24"/>
          <w:lang w:val="en-ID"/>
        </w:rPr>
        <w:t>Kec.Pedurungan</w:t>
      </w:r>
      <w:proofErr w:type="spellEnd"/>
      <w:r w:rsidRPr="00D363D7">
        <w:rPr>
          <w:rFonts w:ascii="Calibri" w:eastAsia="Calibri" w:hAnsi="Calibri" w:cs="Calibri"/>
          <w:sz w:val="24"/>
          <w:szCs w:val="24"/>
          <w:lang w:val="en-ID"/>
        </w:rPr>
        <w:t xml:space="preserve"> / </w:t>
      </w:r>
      <w:proofErr w:type="spellStart"/>
      <w:proofErr w:type="gramStart"/>
      <w:r w:rsidRPr="00D363D7">
        <w:rPr>
          <w:rFonts w:ascii="Calibri" w:eastAsia="Calibri" w:hAnsi="Calibri" w:cs="Calibri"/>
          <w:sz w:val="24"/>
          <w:szCs w:val="24"/>
          <w:lang w:val="en-ID"/>
        </w:rPr>
        <w:t>KEC:Pedurungan</w:t>
      </w:r>
      <w:proofErr w:type="spellEnd"/>
      <w:proofErr w:type="gramEnd"/>
      <w:r w:rsidRPr="00D363D7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Pr="00D363D7">
        <w:rPr>
          <w:rFonts w:ascii="Calibri" w:eastAsia="Calibri" w:hAnsi="Calibri" w:cs="Calibri"/>
          <w:sz w:val="24"/>
          <w:szCs w:val="24"/>
          <w:lang w:val="en-ID"/>
        </w:rPr>
        <w:t>dsb</w:t>
      </w:r>
      <w:proofErr w:type="spellEnd"/>
      <w:r w:rsidRPr="00D363D7">
        <w:rPr>
          <w:rFonts w:ascii="Calibri" w:eastAsia="Calibri" w:hAnsi="Calibri" w:cs="Calibri"/>
          <w:sz w:val="24"/>
          <w:szCs w:val="24"/>
          <w:lang w:val="en-ID"/>
        </w:rPr>
        <w:t>.</w:t>
      </w:r>
    </w:p>
    <w:p w14:paraId="5380073C" w14:textId="703926CD" w:rsidR="00487005" w:rsidRDefault="00D363D7">
      <w:pPr>
        <w:tabs>
          <w:tab w:val="left" w:pos="1020"/>
        </w:tabs>
        <w:spacing w:line="259" w:lineRule="auto"/>
        <w:ind w:left="1025" w:right="614" w:hanging="568"/>
        <w:rPr>
          <w:rStyle w:val="Strong"/>
          <w:rFonts w:asciiTheme="minorHAnsi" w:eastAsiaTheme="majorEastAsia" w:hAnsiTheme="minorHAnsi" w:cstheme="minorHAnsi"/>
          <w:sz w:val="24"/>
          <w:szCs w:val="24"/>
          <w:shd w:val="clear" w:color="auto" w:fill="FFFFFF"/>
        </w:rPr>
      </w:pPr>
      <w:r>
        <w:rPr>
          <w:rFonts w:ascii="Calibri" w:eastAsia="Calibri" w:hAnsi="Calibri" w:cs="Calibri"/>
          <w:bCs/>
          <w:sz w:val="24"/>
          <w:szCs w:val="24"/>
          <w:lang w:val="en-ID"/>
        </w:rPr>
        <w:t>5</w:t>
      </w:r>
      <w:r w:rsidR="00487005">
        <w:rPr>
          <w:rFonts w:ascii="Calibri" w:eastAsia="Calibri" w:hAnsi="Calibri" w:cs="Calibri"/>
          <w:bCs/>
          <w:sz w:val="24"/>
          <w:szCs w:val="24"/>
          <w:lang w:val="en-ID"/>
        </w:rPr>
        <w:t>.</w:t>
      </w:r>
      <w:r w:rsidR="00487005">
        <w:rPr>
          <w:rFonts w:ascii="Calibri" w:eastAsia="Calibri" w:hAnsi="Calibri" w:cs="Calibri"/>
          <w:sz w:val="24"/>
          <w:szCs w:val="24"/>
          <w:lang w:val="en-ID"/>
        </w:rPr>
        <w:tab/>
      </w:r>
      <w:proofErr w:type="spellStart"/>
      <w:r w:rsidR="00487005" w:rsidRPr="00487005">
        <w:rPr>
          <w:rFonts w:asciiTheme="minorHAnsi" w:hAnsiTheme="minorHAnsi" w:cstheme="minorHAnsi"/>
          <w:sz w:val="24"/>
          <w:szCs w:val="24"/>
          <w:shd w:val="clear" w:color="auto" w:fill="FFFFFF"/>
        </w:rPr>
        <w:t>Sebelum</w:t>
      </w:r>
      <w:proofErr w:type="spellEnd"/>
      <w:r w:rsidR="00487005" w:rsidRPr="00487005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="00487005" w:rsidRPr="00487005">
        <w:rPr>
          <w:rFonts w:asciiTheme="minorHAnsi" w:hAnsiTheme="minorHAnsi" w:cstheme="minorHAnsi"/>
          <w:sz w:val="24"/>
          <w:szCs w:val="24"/>
          <w:shd w:val="clear" w:color="auto" w:fill="FFFFFF"/>
        </w:rPr>
        <w:t>mengupload</w:t>
      </w:r>
      <w:proofErr w:type="spellEnd"/>
      <w:r w:rsidR="00487005" w:rsidRPr="00487005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="00487005" w:rsidRPr="00487005">
        <w:rPr>
          <w:rFonts w:asciiTheme="minorHAnsi" w:hAnsiTheme="minorHAnsi" w:cstheme="minorHAnsi"/>
          <w:sz w:val="24"/>
          <w:szCs w:val="24"/>
          <w:shd w:val="clear" w:color="auto" w:fill="FFFFFF"/>
        </w:rPr>
        <w:t>pastikan</w:t>
      </w:r>
      <w:proofErr w:type="spellEnd"/>
      <w:r w:rsidR="00487005" w:rsidRPr="00487005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format file csv </w:t>
      </w:r>
      <w:proofErr w:type="spellStart"/>
      <w:r w:rsidR="00487005" w:rsidRPr="00487005">
        <w:rPr>
          <w:rFonts w:asciiTheme="minorHAnsi" w:hAnsiTheme="minorHAnsi" w:cstheme="minorHAnsi"/>
          <w:sz w:val="24"/>
          <w:szCs w:val="24"/>
          <w:shd w:val="clear" w:color="auto" w:fill="FFFFFF"/>
        </w:rPr>
        <w:t>sesuai</w:t>
      </w:r>
      <w:proofErr w:type="spellEnd"/>
      <w:r w:rsidR="00487005" w:rsidRPr="00487005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="00487005" w:rsidRPr="00487005">
        <w:rPr>
          <w:rFonts w:asciiTheme="minorHAnsi" w:hAnsiTheme="minorHAnsi" w:cstheme="minorHAnsi"/>
          <w:sz w:val="24"/>
          <w:szCs w:val="24"/>
          <w:shd w:val="clear" w:color="auto" w:fill="FFFFFF"/>
        </w:rPr>
        <w:t>dan</w:t>
      </w:r>
      <w:proofErr w:type="spellEnd"/>
      <w:r w:rsidR="00487005" w:rsidRPr="00487005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="00487005" w:rsidRPr="00487005">
        <w:rPr>
          <w:rFonts w:asciiTheme="minorHAnsi" w:hAnsiTheme="minorHAnsi" w:cstheme="minorHAnsi"/>
          <w:sz w:val="24"/>
          <w:szCs w:val="24"/>
          <w:shd w:val="clear" w:color="auto" w:fill="FFFFFF"/>
        </w:rPr>
        <w:t>nama</w:t>
      </w:r>
      <w:proofErr w:type="spellEnd"/>
      <w:r w:rsidR="00487005" w:rsidRPr="00487005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="00487005" w:rsidRPr="00487005">
        <w:rPr>
          <w:rFonts w:asciiTheme="minorHAnsi" w:hAnsiTheme="minorHAnsi" w:cstheme="minorHAnsi"/>
          <w:sz w:val="24"/>
          <w:szCs w:val="24"/>
          <w:shd w:val="clear" w:color="auto" w:fill="FFFFFF"/>
        </w:rPr>
        <w:t>kolom</w:t>
      </w:r>
      <w:proofErr w:type="spellEnd"/>
      <w:r w:rsidR="00487005" w:rsidRPr="00487005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="00487005" w:rsidRPr="00487005">
        <w:rPr>
          <w:rFonts w:asciiTheme="minorHAnsi" w:hAnsiTheme="minorHAnsi" w:cstheme="minorHAnsi"/>
          <w:sz w:val="24"/>
          <w:szCs w:val="24"/>
          <w:shd w:val="clear" w:color="auto" w:fill="FFFFFF"/>
        </w:rPr>
        <w:t>tidak</w:t>
      </w:r>
      <w:proofErr w:type="spellEnd"/>
      <w:r w:rsidR="00487005" w:rsidRPr="00487005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="00487005" w:rsidRPr="00487005">
        <w:rPr>
          <w:rFonts w:asciiTheme="minorHAnsi" w:hAnsiTheme="minorHAnsi" w:cstheme="minorHAnsi"/>
          <w:sz w:val="24"/>
          <w:szCs w:val="24"/>
          <w:shd w:val="clear" w:color="auto" w:fill="FFFFFF"/>
        </w:rPr>
        <w:t>dirubah</w:t>
      </w:r>
      <w:proofErr w:type="spellEnd"/>
      <w:r w:rsidR="00487005" w:rsidRPr="00487005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="00487005" w:rsidRPr="00487005">
        <w:rPr>
          <w:rFonts w:asciiTheme="minorHAnsi" w:hAnsiTheme="minorHAnsi" w:cstheme="minorHAnsi"/>
          <w:sz w:val="24"/>
          <w:szCs w:val="24"/>
          <w:shd w:val="clear" w:color="auto" w:fill="FFFFFF"/>
        </w:rPr>
        <w:t>contoh</w:t>
      </w:r>
      <w:proofErr w:type="spellEnd"/>
      <w:r w:rsidR="00487005" w:rsidRPr="00487005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="00487005" w:rsidRPr="00487005">
        <w:rPr>
          <w:rFonts w:asciiTheme="minorHAnsi" w:hAnsiTheme="minorHAnsi" w:cstheme="minorHAnsi"/>
          <w:sz w:val="24"/>
          <w:szCs w:val="24"/>
          <w:shd w:val="clear" w:color="auto" w:fill="FFFFFF"/>
        </w:rPr>
        <w:t>nama</w:t>
      </w:r>
      <w:proofErr w:type="spellEnd"/>
      <w:r w:rsidR="00487005" w:rsidRPr="00487005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file </w:t>
      </w:r>
      <w:r w:rsidR="00487005" w:rsidRPr="00487005">
        <w:rPr>
          <w:rStyle w:val="Strong"/>
          <w:rFonts w:asciiTheme="minorHAnsi" w:eastAsiaTheme="majorEastAsia" w:hAnsiTheme="minorHAnsi" w:cstheme="minorHAnsi"/>
          <w:sz w:val="24"/>
          <w:szCs w:val="24"/>
          <w:shd w:val="clear" w:color="auto" w:fill="FFFFFF"/>
        </w:rPr>
        <w:t>data_isian.csv</w:t>
      </w:r>
    </w:p>
    <w:p w14:paraId="5B926D7F" w14:textId="1B7F980D" w:rsidR="00D363D7" w:rsidRDefault="00D363D7">
      <w:pPr>
        <w:tabs>
          <w:tab w:val="left" w:pos="1020"/>
        </w:tabs>
        <w:spacing w:line="259" w:lineRule="auto"/>
        <w:ind w:left="1025" w:right="614" w:hanging="568"/>
        <w:rPr>
          <w:rStyle w:val="Strong"/>
          <w:rFonts w:asciiTheme="minorHAnsi" w:eastAsiaTheme="majorEastAsia" w:hAnsiTheme="minorHAnsi" w:cstheme="minorHAnsi"/>
          <w:sz w:val="24"/>
          <w:szCs w:val="24"/>
          <w:shd w:val="clear" w:color="auto" w:fill="FFFFFF"/>
        </w:rPr>
      </w:pPr>
    </w:p>
    <w:p w14:paraId="3FE3180A" w14:textId="5A7A6BCE" w:rsidR="00D363D7" w:rsidRPr="00D363D7" w:rsidRDefault="00D363D7" w:rsidP="00D363D7">
      <w:pPr>
        <w:tabs>
          <w:tab w:val="left" w:pos="426"/>
          <w:tab w:val="left" w:pos="1020"/>
        </w:tabs>
        <w:spacing w:line="259" w:lineRule="auto"/>
        <w:ind w:left="142" w:right="614"/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</w:pPr>
      <w:r w:rsidRPr="00D363D7">
        <w:rPr>
          <w:rStyle w:val="Strong"/>
          <w:rFonts w:asciiTheme="minorHAnsi" w:eastAsiaTheme="majorEastAsia" w:hAnsiTheme="minorHAnsi" w:cstheme="minorHAnsi"/>
          <w:sz w:val="24"/>
          <w:szCs w:val="24"/>
          <w:shd w:val="clear" w:color="auto" w:fill="FFFFFF"/>
        </w:rPr>
        <w:t>B.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   </w:t>
      </w:r>
      <w:r w:rsidRPr="00D363D7">
        <w:rPr>
          <w:rStyle w:val="Strong"/>
          <w:rFonts w:asciiTheme="minorHAnsi" w:eastAsiaTheme="majorEastAsia" w:hAnsiTheme="minorHAnsi" w:cstheme="minorHAnsi"/>
          <w:sz w:val="24"/>
          <w:szCs w:val="24"/>
          <w:shd w:val="clear" w:color="auto" w:fill="FFFFFF"/>
        </w:rPr>
        <w:t>CARA PENGGUNAAN APLIKASI</w:t>
      </w:r>
    </w:p>
    <w:p w14:paraId="22576900" w14:textId="5C19706A" w:rsidR="00D363D7" w:rsidRPr="00D363D7" w:rsidRDefault="00D363D7" w:rsidP="00D363D7">
      <w:pPr>
        <w:tabs>
          <w:tab w:val="left" w:pos="1020"/>
        </w:tabs>
        <w:spacing w:line="259" w:lineRule="auto"/>
        <w:ind w:left="1025" w:right="614" w:hanging="568"/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1.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ab/>
      </w:r>
      <w:proofErr w:type="spellStart"/>
      <w:r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Masuk</w:t>
      </w:r>
      <w:proofErr w:type="spellEnd"/>
      <w:r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</w:t>
      </w:r>
      <w:proofErr w:type="spellStart"/>
      <w:r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ke</w:t>
      </w:r>
      <w:proofErr w:type="spellEnd"/>
      <w:r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</w:t>
      </w:r>
      <w:proofErr w:type="spellStart"/>
      <w:r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aplikasi</w:t>
      </w:r>
      <w:proofErr w:type="spellEnd"/>
      <w:r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</w:t>
      </w:r>
      <w:proofErr w:type="spellStart"/>
      <w:r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melalui</w:t>
      </w:r>
      <w:proofErr w:type="spellEnd"/>
      <w:r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link </w:t>
      </w:r>
      <w:hyperlink r:id="rId6" w:history="1">
        <w:r w:rsidRPr="00D363D7">
          <w:rPr>
            <w:rStyle w:val="Hyperlink"/>
            <w:rFonts w:asciiTheme="minorHAnsi" w:eastAsiaTheme="majorEastAsia" w:hAnsiTheme="minorHAnsi" w:cstheme="minorHAnsi"/>
            <w:sz w:val="24"/>
            <w:szCs w:val="24"/>
          </w:rPr>
          <w:t>http://sidaksos.semarangkota.go.id/</w:t>
        </w:r>
      </w:hyperlink>
      <w:r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</w:t>
      </w:r>
    </w:p>
    <w:p w14:paraId="5905211A" w14:textId="77777777" w:rsidR="00747979" w:rsidRDefault="00D363D7" w:rsidP="00747979">
      <w:pPr>
        <w:tabs>
          <w:tab w:val="left" w:pos="1020"/>
        </w:tabs>
        <w:spacing w:line="259" w:lineRule="auto"/>
        <w:ind w:left="1025" w:right="614" w:hanging="568"/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2.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ab/>
      </w:r>
      <w:proofErr w:type="spellStart"/>
      <w:r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Masuk</w:t>
      </w:r>
      <w:proofErr w:type="spellEnd"/>
      <w:r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</w:t>
      </w:r>
      <w:proofErr w:type="spellStart"/>
      <w:r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ke</w:t>
      </w:r>
      <w:proofErr w:type="spellEnd"/>
      <w:r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menu upload data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</w:t>
      </w:r>
    </w:p>
    <w:p w14:paraId="0FB8E867" w14:textId="77777777" w:rsidR="00747979" w:rsidRDefault="00747979" w:rsidP="00747979">
      <w:pPr>
        <w:tabs>
          <w:tab w:val="left" w:pos="1020"/>
        </w:tabs>
        <w:spacing w:line="259" w:lineRule="auto"/>
        <w:ind w:left="1025" w:right="614" w:hanging="568"/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3.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ab/>
      </w:r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Download format csv yang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sudah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kami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sediakan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melalui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tombol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DOWNLOAD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berwarna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merah</w:t>
      </w:r>
      <w:proofErr w:type="spellEnd"/>
      <w:r w:rsid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</w:t>
      </w:r>
    </w:p>
    <w:p w14:paraId="064920D5" w14:textId="28114DF4" w:rsidR="00D363D7" w:rsidRPr="00D363D7" w:rsidRDefault="00747979" w:rsidP="00747979">
      <w:pPr>
        <w:tabs>
          <w:tab w:val="left" w:pos="1020"/>
        </w:tabs>
        <w:spacing w:line="259" w:lineRule="auto"/>
        <w:ind w:left="1025" w:right="614" w:hanging="568"/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4.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ab/>
      </w:r>
      <w:proofErr w:type="spellStart"/>
      <w:r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P</w:t>
      </w:r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ilih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file csv BNBA yang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sudah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bapak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/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ibu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rekap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melalui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tombol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browse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sesuai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dengan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format yang kami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berikan</w:t>
      </w:r>
      <w:proofErr w:type="spellEnd"/>
      <w:r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isi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nama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petugas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yang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menginputkan</w:t>
      </w:r>
      <w:proofErr w:type="spellEnd"/>
    </w:p>
    <w:p w14:paraId="3E7D527C" w14:textId="655F1494" w:rsidR="00D363D7" w:rsidRPr="00D363D7" w:rsidRDefault="00747979" w:rsidP="00D363D7">
      <w:pPr>
        <w:tabs>
          <w:tab w:val="left" w:pos="1020"/>
        </w:tabs>
        <w:spacing w:line="259" w:lineRule="auto"/>
        <w:ind w:left="1025" w:right="614" w:hanging="568"/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5.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ab/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klik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tombol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UPLOAD DAN PROSES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berwarna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kuning</w:t>
      </w:r>
      <w:proofErr w:type="spellEnd"/>
    </w:p>
    <w:p w14:paraId="6E255781" w14:textId="2519A8D9" w:rsidR="00B2624B" w:rsidRDefault="00747979" w:rsidP="00747979">
      <w:pPr>
        <w:tabs>
          <w:tab w:val="left" w:pos="1020"/>
        </w:tabs>
        <w:spacing w:line="259" w:lineRule="auto"/>
        <w:ind w:left="1025" w:right="614" w:hanging="568"/>
        <w:rPr>
          <w:rStyle w:val="Strong"/>
          <w:rFonts w:asciiTheme="minorHAnsi" w:eastAsiaTheme="majorEastAsia" w:hAnsiTheme="minorHAnsi" w:cstheme="minorHAnsi"/>
          <w:sz w:val="24"/>
          <w:szCs w:val="24"/>
          <w:shd w:val="clear" w:color="auto" w:fill="FFFFFF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6.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ab/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Setelah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proses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selesai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bapak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/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ibu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dapat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melihat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hasil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rekap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yang 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bapak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/</w:t>
      </w:r>
      <w:proofErr w:type="spellStart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>ibu</w:t>
      </w:r>
      <w:proofErr w:type="spellEnd"/>
      <w:r w:rsidR="00D363D7" w:rsidRPr="00D363D7">
        <w:rPr>
          <w:rStyle w:val="Strong"/>
          <w:rFonts w:asciiTheme="minorHAnsi" w:eastAsiaTheme="majorEastAsia" w:hAnsiTheme="minorHAnsi" w:cstheme="minorHAnsi"/>
          <w:b w:val="0"/>
          <w:bCs w:val="0"/>
          <w:sz w:val="24"/>
          <w:szCs w:val="24"/>
          <w:shd w:val="clear" w:color="auto" w:fill="FFFFFF"/>
        </w:rPr>
        <w:t xml:space="preserve"> upload pada menu</w:t>
      </w:r>
      <w:r w:rsidR="00D363D7" w:rsidRPr="00D363D7">
        <w:rPr>
          <w:rStyle w:val="Strong"/>
          <w:rFonts w:asciiTheme="minorHAnsi" w:eastAsiaTheme="majorEastAsia" w:hAnsiTheme="minorHAnsi" w:cstheme="minorHAnsi"/>
          <w:sz w:val="24"/>
          <w:szCs w:val="24"/>
          <w:shd w:val="clear" w:color="auto" w:fill="FFFFFF"/>
        </w:rPr>
        <w:t xml:space="preserve"> REKAP DATA</w:t>
      </w:r>
    </w:p>
    <w:p w14:paraId="646F5B21" w14:textId="77777777" w:rsidR="00747979" w:rsidRPr="00747979" w:rsidRDefault="00747979" w:rsidP="00747979">
      <w:pPr>
        <w:tabs>
          <w:tab w:val="left" w:pos="1020"/>
        </w:tabs>
        <w:spacing w:line="259" w:lineRule="auto"/>
        <w:ind w:left="1025" w:right="614" w:hanging="568"/>
        <w:rPr>
          <w:rFonts w:asciiTheme="minorHAnsi" w:eastAsiaTheme="majorEastAsia" w:hAnsiTheme="minorHAnsi" w:cstheme="minorHAnsi"/>
          <w:b/>
          <w:bCs/>
          <w:sz w:val="24"/>
          <w:szCs w:val="24"/>
          <w:shd w:val="clear" w:color="auto" w:fill="FFFFFF"/>
        </w:rPr>
      </w:pPr>
    </w:p>
    <w:p w14:paraId="299AD338" w14:textId="13BDC4B2" w:rsidR="00B2624B" w:rsidRPr="00907EC4" w:rsidRDefault="00747979">
      <w:pPr>
        <w:spacing w:before="15"/>
        <w:ind w:left="108"/>
        <w:rPr>
          <w:rFonts w:ascii="Calibri" w:eastAsia="Calibri" w:hAnsi="Calibri" w:cs="Calibri"/>
          <w:sz w:val="24"/>
          <w:szCs w:val="24"/>
          <w:lang w:val="id-ID"/>
        </w:rPr>
      </w:pPr>
      <w:r>
        <w:rPr>
          <w:rFonts w:ascii="Calibri" w:eastAsia="Calibri" w:hAnsi="Calibri" w:cs="Calibri"/>
          <w:b/>
          <w:spacing w:val="1"/>
          <w:sz w:val="24"/>
          <w:szCs w:val="24"/>
          <w:lang w:val="en-ID"/>
        </w:rPr>
        <w:t>C</w:t>
      </w:r>
      <w:r w:rsidRPr="00907EC4">
        <w:rPr>
          <w:rFonts w:ascii="Calibri" w:eastAsia="Calibri" w:hAnsi="Calibri" w:cs="Calibri"/>
          <w:b/>
          <w:sz w:val="24"/>
          <w:szCs w:val="24"/>
          <w:lang w:val="id-ID"/>
        </w:rPr>
        <w:t xml:space="preserve">.  </w:t>
      </w:r>
      <w:r w:rsidRPr="00907EC4">
        <w:rPr>
          <w:rFonts w:ascii="Calibri" w:eastAsia="Calibri" w:hAnsi="Calibri" w:cs="Calibri"/>
          <w:b/>
          <w:spacing w:val="28"/>
          <w:sz w:val="24"/>
          <w:szCs w:val="24"/>
          <w:lang w:val="id-ID"/>
        </w:rPr>
        <w:t xml:space="preserve"> </w:t>
      </w:r>
      <w:r w:rsidRPr="00907EC4">
        <w:rPr>
          <w:rFonts w:ascii="Calibri" w:eastAsia="Calibri" w:hAnsi="Calibri" w:cs="Calibri"/>
          <w:b/>
          <w:spacing w:val="-1"/>
          <w:sz w:val="24"/>
          <w:szCs w:val="24"/>
          <w:lang w:val="id-ID"/>
        </w:rPr>
        <w:t>T</w:t>
      </w:r>
      <w:r w:rsidRPr="00907EC4">
        <w:rPr>
          <w:rFonts w:ascii="Calibri" w:eastAsia="Calibri" w:hAnsi="Calibri" w:cs="Calibri"/>
          <w:b/>
          <w:sz w:val="24"/>
          <w:szCs w:val="24"/>
          <w:lang w:val="id-ID"/>
        </w:rPr>
        <w:t>EM</w:t>
      </w:r>
      <w:r w:rsidRPr="00907EC4">
        <w:rPr>
          <w:rFonts w:ascii="Calibri" w:eastAsia="Calibri" w:hAnsi="Calibri" w:cs="Calibri"/>
          <w:b/>
          <w:spacing w:val="-1"/>
          <w:sz w:val="24"/>
          <w:szCs w:val="24"/>
          <w:lang w:val="id-ID"/>
        </w:rPr>
        <w:t>PLAT</w:t>
      </w:r>
      <w:r w:rsidRPr="00907EC4">
        <w:rPr>
          <w:rFonts w:ascii="Calibri" w:eastAsia="Calibri" w:hAnsi="Calibri" w:cs="Calibri"/>
          <w:b/>
          <w:sz w:val="24"/>
          <w:szCs w:val="24"/>
          <w:lang w:val="id-ID"/>
        </w:rPr>
        <w:t>E</w:t>
      </w:r>
      <w:r w:rsidRPr="00907EC4">
        <w:rPr>
          <w:rFonts w:ascii="Calibri" w:eastAsia="Calibri" w:hAnsi="Calibri" w:cs="Calibri"/>
          <w:b/>
          <w:spacing w:val="-1"/>
          <w:sz w:val="24"/>
          <w:szCs w:val="24"/>
          <w:lang w:val="id-ID"/>
        </w:rPr>
        <w:t xml:space="preserve"> </w:t>
      </w:r>
      <w:r w:rsidR="00BF0503" w:rsidRPr="00907EC4">
        <w:rPr>
          <w:rFonts w:ascii="Calibri" w:eastAsia="Calibri" w:hAnsi="Calibri" w:cs="Calibri"/>
          <w:b/>
          <w:spacing w:val="1"/>
          <w:sz w:val="24"/>
          <w:szCs w:val="24"/>
          <w:lang w:val="id-ID"/>
        </w:rPr>
        <w:t>TEMPLATE COVID 19 TAHAP II</w:t>
      </w:r>
    </w:p>
    <w:p w14:paraId="33A5DFCA" w14:textId="6B1FB1D4" w:rsidR="00B2624B" w:rsidRPr="00907EC4" w:rsidRDefault="00747979">
      <w:pPr>
        <w:spacing w:before="23" w:line="260" w:lineRule="exact"/>
        <w:ind w:left="468"/>
        <w:rPr>
          <w:rFonts w:ascii="Calibri" w:eastAsia="Calibri" w:hAnsi="Calibri" w:cs="Calibri"/>
          <w:sz w:val="24"/>
          <w:szCs w:val="24"/>
          <w:lang w:val="id-ID"/>
        </w:rPr>
      </w:pPr>
      <w:r w:rsidRPr="00907EC4">
        <w:rPr>
          <w:rFonts w:ascii="Calibri" w:eastAsia="Calibri" w:hAnsi="Calibri" w:cs="Calibri"/>
          <w:sz w:val="24"/>
          <w:szCs w:val="24"/>
          <w:lang w:val="id-ID"/>
        </w:rPr>
        <w:t>I</w:t>
      </w:r>
      <w:r w:rsidRPr="00907EC4">
        <w:rPr>
          <w:rFonts w:ascii="Calibri" w:eastAsia="Calibri" w:hAnsi="Calibri" w:cs="Calibri"/>
          <w:spacing w:val="2"/>
          <w:sz w:val="24"/>
          <w:szCs w:val="24"/>
          <w:lang w:val="id-ID"/>
        </w:rPr>
        <w:t>s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i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n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 xml:space="preserve"> </w:t>
      </w:r>
      <w:r w:rsidRPr="00907EC4">
        <w:rPr>
          <w:rFonts w:ascii="Calibri" w:eastAsia="Calibri" w:hAnsi="Calibri" w:cs="Calibri"/>
          <w:b/>
          <w:spacing w:val="2"/>
          <w:sz w:val="24"/>
          <w:szCs w:val="24"/>
          <w:lang w:val="id-ID"/>
        </w:rPr>
        <w:t>h</w:t>
      </w:r>
      <w:r w:rsidRPr="00907EC4">
        <w:rPr>
          <w:rFonts w:ascii="Calibri" w:eastAsia="Calibri" w:hAnsi="Calibri" w:cs="Calibri"/>
          <w:b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b/>
          <w:spacing w:val="-2"/>
          <w:sz w:val="24"/>
          <w:szCs w:val="24"/>
          <w:lang w:val="id-ID"/>
        </w:rPr>
        <w:t>r</w:t>
      </w:r>
      <w:r w:rsidRPr="00907EC4">
        <w:rPr>
          <w:rFonts w:ascii="Calibri" w:eastAsia="Calibri" w:hAnsi="Calibri" w:cs="Calibri"/>
          <w:b/>
          <w:spacing w:val="2"/>
          <w:sz w:val="24"/>
          <w:szCs w:val="24"/>
          <w:lang w:val="id-ID"/>
        </w:rPr>
        <w:t>u</w:t>
      </w:r>
      <w:r w:rsidRPr="00907EC4">
        <w:rPr>
          <w:rFonts w:ascii="Calibri" w:eastAsia="Calibri" w:hAnsi="Calibri" w:cs="Calibri"/>
          <w:b/>
          <w:sz w:val="24"/>
          <w:szCs w:val="24"/>
          <w:lang w:val="id-ID"/>
        </w:rPr>
        <w:t xml:space="preserve">s </w:t>
      </w:r>
      <w:r w:rsidRPr="00907EC4">
        <w:rPr>
          <w:rFonts w:ascii="Calibri" w:eastAsia="Calibri" w:hAnsi="Calibri" w:cs="Calibri"/>
          <w:b/>
          <w:spacing w:val="2"/>
          <w:sz w:val="24"/>
          <w:szCs w:val="24"/>
          <w:lang w:val="id-ID"/>
        </w:rPr>
        <w:t>d</w:t>
      </w:r>
      <w:r w:rsidRPr="00907EC4">
        <w:rPr>
          <w:rFonts w:ascii="Calibri" w:eastAsia="Calibri" w:hAnsi="Calibri" w:cs="Calibri"/>
          <w:b/>
          <w:spacing w:val="-2"/>
          <w:sz w:val="24"/>
          <w:szCs w:val="24"/>
          <w:lang w:val="id-ID"/>
        </w:rPr>
        <w:t>i</w:t>
      </w:r>
      <w:r w:rsidRPr="00907EC4">
        <w:rPr>
          <w:rFonts w:ascii="Calibri" w:eastAsia="Calibri" w:hAnsi="Calibri" w:cs="Calibri"/>
          <w:b/>
          <w:spacing w:val="2"/>
          <w:sz w:val="24"/>
          <w:szCs w:val="24"/>
          <w:lang w:val="id-ID"/>
        </w:rPr>
        <w:t>i</w:t>
      </w:r>
      <w:r w:rsidRPr="00907EC4">
        <w:rPr>
          <w:rFonts w:ascii="Calibri" w:eastAsia="Calibri" w:hAnsi="Calibri" w:cs="Calibri"/>
          <w:b/>
          <w:sz w:val="24"/>
          <w:szCs w:val="24"/>
          <w:lang w:val="id-ID"/>
        </w:rPr>
        <w:t xml:space="preserve">si </w:t>
      </w:r>
      <w:r w:rsidRPr="00907EC4">
        <w:rPr>
          <w:rFonts w:ascii="Calibri" w:eastAsia="Calibri" w:hAnsi="Calibri" w:cs="Calibri"/>
          <w:b/>
          <w:spacing w:val="2"/>
          <w:sz w:val="24"/>
          <w:szCs w:val="24"/>
          <w:lang w:val="id-ID"/>
        </w:rPr>
        <w:t>d</w:t>
      </w:r>
      <w:r w:rsidRPr="00907EC4">
        <w:rPr>
          <w:rFonts w:ascii="Calibri" w:eastAsia="Calibri" w:hAnsi="Calibri" w:cs="Calibri"/>
          <w:b/>
          <w:spacing w:val="-5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b/>
          <w:sz w:val="24"/>
          <w:szCs w:val="24"/>
          <w:lang w:val="id-ID"/>
        </w:rPr>
        <w:t>n</w:t>
      </w:r>
      <w:r w:rsidRPr="00907EC4">
        <w:rPr>
          <w:rFonts w:ascii="Calibri" w:eastAsia="Calibri" w:hAnsi="Calibri" w:cs="Calibri"/>
          <w:b/>
          <w:spacing w:val="1"/>
          <w:sz w:val="24"/>
          <w:szCs w:val="24"/>
          <w:lang w:val="id-ID"/>
        </w:rPr>
        <w:t xml:space="preserve"> </w:t>
      </w:r>
      <w:r w:rsidRPr="00907EC4">
        <w:rPr>
          <w:rFonts w:ascii="Calibri" w:eastAsia="Calibri" w:hAnsi="Calibri" w:cs="Calibri"/>
          <w:b/>
          <w:spacing w:val="2"/>
          <w:sz w:val="24"/>
          <w:szCs w:val="24"/>
          <w:lang w:val="id-ID"/>
        </w:rPr>
        <w:t>h</w:t>
      </w:r>
      <w:r w:rsidRPr="00907EC4">
        <w:rPr>
          <w:rFonts w:ascii="Calibri" w:eastAsia="Calibri" w:hAnsi="Calibri" w:cs="Calibri"/>
          <w:b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b/>
          <w:spacing w:val="2"/>
          <w:sz w:val="24"/>
          <w:szCs w:val="24"/>
          <w:lang w:val="id-ID"/>
        </w:rPr>
        <w:t>r</w:t>
      </w:r>
      <w:r w:rsidRPr="00907EC4">
        <w:rPr>
          <w:rFonts w:ascii="Calibri" w:eastAsia="Calibri" w:hAnsi="Calibri" w:cs="Calibri"/>
          <w:b/>
          <w:spacing w:val="-2"/>
          <w:sz w:val="24"/>
          <w:szCs w:val="24"/>
          <w:lang w:val="id-ID"/>
        </w:rPr>
        <w:t>u</w:t>
      </w:r>
      <w:r w:rsidRPr="00907EC4">
        <w:rPr>
          <w:rFonts w:ascii="Calibri" w:eastAsia="Calibri" w:hAnsi="Calibri" w:cs="Calibri"/>
          <w:b/>
          <w:sz w:val="24"/>
          <w:szCs w:val="24"/>
          <w:lang w:val="id-ID"/>
        </w:rPr>
        <w:t>s t</w:t>
      </w:r>
      <w:r w:rsidRPr="00907EC4">
        <w:rPr>
          <w:rFonts w:ascii="Calibri" w:eastAsia="Calibri" w:hAnsi="Calibri" w:cs="Calibri"/>
          <w:b/>
          <w:spacing w:val="1"/>
          <w:sz w:val="24"/>
          <w:szCs w:val="24"/>
          <w:lang w:val="id-ID"/>
        </w:rPr>
        <w:t>e</w:t>
      </w:r>
      <w:r w:rsidRPr="00907EC4">
        <w:rPr>
          <w:rFonts w:ascii="Calibri" w:eastAsia="Calibri" w:hAnsi="Calibri" w:cs="Calibri"/>
          <w:b/>
          <w:spacing w:val="2"/>
          <w:sz w:val="24"/>
          <w:szCs w:val="24"/>
          <w:lang w:val="id-ID"/>
        </w:rPr>
        <w:t>p</w:t>
      </w:r>
      <w:r w:rsidRPr="00907EC4">
        <w:rPr>
          <w:rFonts w:ascii="Calibri" w:eastAsia="Calibri" w:hAnsi="Calibri" w:cs="Calibri"/>
          <w:b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b/>
          <w:sz w:val="24"/>
          <w:szCs w:val="24"/>
          <w:lang w:val="id-ID"/>
        </w:rPr>
        <w:t>t</w:t>
      </w:r>
      <w:r w:rsidRPr="00907EC4">
        <w:rPr>
          <w:rFonts w:ascii="Calibri" w:eastAsia="Calibri" w:hAnsi="Calibri" w:cs="Calibri"/>
          <w:b/>
          <w:spacing w:val="-2"/>
          <w:sz w:val="24"/>
          <w:szCs w:val="24"/>
          <w:lang w:val="id-ID"/>
        </w:rPr>
        <w:t xml:space="preserve"> 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(f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o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r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m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t</w:t>
      </w:r>
      <w:r w:rsidRPr="00907EC4">
        <w:rPr>
          <w:rFonts w:ascii="Calibri" w:eastAsia="Calibri" w:hAnsi="Calibri" w:cs="Calibri"/>
          <w:spacing w:val="-4"/>
          <w:sz w:val="24"/>
          <w:szCs w:val="24"/>
          <w:lang w:val="id-ID"/>
        </w:rPr>
        <w:t xml:space="preserve"> 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i</w:t>
      </w:r>
      <w:r w:rsidRPr="00907EC4">
        <w:rPr>
          <w:rFonts w:ascii="Calibri" w:eastAsia="Calibri" w:hAnsi="Calibri" w:cs="Calibri"/>
          <w:spacing w:val="2"/>
          <w:sz w:val="24"/>
          <w:szCs w:val="24"/>
          <w:lang w:val="id-ID"/>
        </w:rPr>
        <w:t>s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i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 xml:space="preserve">n, </w:t>
      </w:r>
      <w:r w:rsidRPr="00907EC4">
        <w:rPr>
          <w:rFonts w:ascii="Calibri" w:eastAsia="Calibri" w:hAnsi="Calibri" w:cs="Calibri"/>
          <w:spacing w:val="-2"/>
          <w:sz w:val="24"/>
          <w:szCs w:val="24"/>
          <w:lang w:val="id-ID"/>
        </w:rPr>
        <w:t>P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nj</w:t>
      </w:r>
      <w:r w:rsidRPr="00907EC4">
        <w:rPr>
          <w:rFonts w:ascii="Calibri" w:eastAsia="Calibri" w:hAnsi="Calibri" w:cs="Calibri"/>
          <w:spacing w:val="-2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ng</w:t>
      </w:r>
      <w:r w:rsidRPr="00907EC4">
        <w:rPr>
          <w:rFonts w:ascii="Calibri" w:eastAsia="Calibri" w:hAnsi="Calibri" w:cs="Calibri"/>
          <w:spacing w:val="3"/>
          <w:sz w:val="24"/>
          <w:szCs w:val="24"/>
          <w:lang w:val="id-ID"/>
        </w:rPr>
        <w:t xml:space="preserve"> 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i</w:t>
      </w:r>
      <w:r w:rsidRPr="00907EC4">
        <w:rPr>
          <w:rFonts w:ascii="Calibri" w:eastAsia="Calibri" w:hAnsi="Calibri" w:cs="Calibri"/>
          <w:spacing w:val="2"/>
          <w:sz w:val="24"/>
          <w:szCs w:val="24"/>
          <w:lang w:val="id-ID"/>
        </w:rPr>
        <w:t>s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i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n</w:t>
      </w:r>
      <w:r w:rsidRPr="00907EC4">
        <w:rPr>
          <w:rFonts w:ascii="Calibri" w:eastAsia="Calibri" w:hAnsi="Calibri" w:cs="Calibri"/>
          <w:spacing w:val="5"/>
          <w:sz w:val="24"/>
          <w:szCs w:val="24"/>
          <w:lang w:val="id-ID"/>
        </w:rPr>
        <w:t>)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,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 xml:space="preserve"> 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j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i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ka</w:t>
      </w:r>
      <w:r w:rsidRPr="00907EC4">
        <w:rPr>
          <w:rFonts w:ascii="Calibri" w:eastAsia="Calibri" w:hAnsi="Calibri" w:cs="Calibri"/>
          <w:spacing w:val="-3"/>
          <w:sz w:val="24"/>
          <w:szCs w:val="24"/>
          <w:lang w:val="id-ID"/>
        </w:rPr>
        <w:t xml:space="preserve"> </w:t>
      </w:r>
      <w:r w:rsidRPr="00907EC4">
        <w:rPr>
          <w:rFonts w:ascii="Calibri" w:eastAsia="Calibri" w:hAnsi="Calibri" w:cs="Calibri"/>
          <w:spacing w:val="-2"/>
          <w:sz w:val="24"/>
          <w:szCs w:val="24"/>
          <w:lang w:val="id-ID"/>
        </w:rPr>
        <w:t>t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i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d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k</w:t>
      </w:r>
      <w:r w:rsidRPr="00907EC4">
        <w:rPr>
          <w:rFonts w:ascii="Calibri" w:eastAsia="Calibri" w:hAnsi="Calibri" w:cs="Calibri"/>
          <w:spacing w:val="-2"/>
          <w:sz w:val="24"/>
          <w:szCs w:val="24"/>
          <w:lang w:val="id-ID"/>
        </w:rPr>
        <w:t xml:space="preserve"> t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e</w:t>
      </w:r>
      <w:r w:rsidRPr="00907EC4">
        <w:rPr>
          <w:rFonts w:ascii="Calibri" w:eastAsia="Calibri" w:hAnsi="Calibri" w:cs="Calibri"/>
          <w:spacing w:val="4"/>
          <w:sz w:val="24"/>
          <w:szCs w:val="24"/>
          <w:lang w:val="id-ID"/>
        </w:rPr>
        <w:t>p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t u</w:t>
      </w:r>
      <w:r w:rsidRPr="00907EC4">
        <w:rPr>
          <w:rFonts w:ascii="Calibri" w:eastAsia="Calibri" w:hAnsi="Calibri" w:cs="Calibri"/>
          <w:spacing w:val="2"/>
          <w:sz w:val="24"/>
          <w:szCs w:val="24"/>
          <w:lang w:val="id-ID"/>
        </w:rPr>
        <w:t>s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u</w:t>
      </w:r>
      <w:r w:rsidRPr="00907EC4">
        <w:rPr>
          <w:rFonts w:ascii="Calibri" w:eastAsia="Calibri" w:hAnsi="Calibri" w:cs="Calibri"/>
          <w:spacing w:val="2"/>
          <w:sz w:val="24"/>
          <w:szCs w:val="24"/>
          <w:lang w:val="id-ID"/>
        </w:rPr>
        <w:t>l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n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 xml:space="preserve"> 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k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n</w:t>
      </w:r>
      <w:r w:rsidRPr="00907EC4">
        <w:rPr>
          <w:rFonts w:ascii="Calibri" w:eastAsia="Calibri" w:hAnsi="Calibri" w:cs="Calibri"/>
          <w:spacing w:val="3"/>
          <w:sz w:val="24"/>
          <w:szCs w:val="24"/>
          <w:lang w:val="id-ID"/>
        </w:rPr>
        <w:t xml:space="preserve"> </w:t>
      </w:r>
      <w:r w:rsidRPr="00907EC4">
        <w:rPr>
          <w:rFonts w:ascii="Calibri" w:eastAsia="Calibri" w:hAnsi="Calibri" w:cs="Calibri"/>
          <w:spacing w:val="2"/>
          <w:sz w:val="24"/>
          <w:szCs w:val="24"/>
          <w:lang w:val="id-ID"/>
        </w:rPr>
        <w:t>te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r</w:t>
      </w:r>
      <w:r w:rsidRPr="00907EC4">
        <w:rPr>
          <w:rFonts w:ascii="Calibri" w:eastAsia="Calibri" w:hAnsi="Calibri" w:cs="Calibri"/>
          <w:spacing w:val="-2"/>
          <w:sz w:val="24"/>
          <w:szCs w:val="24"/>
          <w:lang w:val="id-ID"/>
        </w:rPr>
        <w:t>t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o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l</w:t>
      </w:r>
      <w:r w:rsidRPr="00907EC4">
        <w:rPr>
          <w:rFonts w:ascii="Calibri" w:eastAsia="Calibri" w:hAnsi="Calibri" w:cs="Calibri"/>
          <w:spacing w:val="-1"/>
          <w:sz w:val="24"/>
          <w:szCs w:val="24"/>
          <w:lang w:val="id-ID"/>
        </w:rPr>
        <w:t>a</w:t>
      </w:r>
      <w:r w:rsidRPr="00907EC4">
        <w:rPr>
          <w:rFonts w:ascii="Calibri" w:eastAsia="Calibri" w:hAnsi="Calibri" w:cs="Calibri"/>
          <w:spacing w:val="1"/>
          <w:sz w:val="24"/>
          <w:szCs w:val="24"/>
          <w:lang w:val="id-ID"/>
        </w:rPr>
        <w:t>k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>:</w:t>
      </w:r>
    </w:p>
    <w:p w14:paraId="3FD93262" w14:textId="1314D0B9" w:rsidR="00233497" w:rsidRPr="00907EC4" w:rsidRDefault="00233497">
      <w:pPr>
        <w:spacing w:before="23" w:line="260" w:lineRule="exact"/>
        <w:ind w:left="468"/>
        <w:rPr>
          <w:rFonts w:ascii="Calibri" w:eastAsia="Calibri" w:hAnsi="Calibri" w:cs="Calibri"/>
          <w:sz w:val="24"/>
          <w:szCs w:val="24"/>
          <w:lang w:val="id-ID"/>
        </w:rPr>
      </w:pPr>
    </w:p>
    <w:p w14:paraId="35D58531" w14:textId="29A42AFE" w:rsidR="00233497" w:rsidRPr="00907EC4" w:rsidRDefault="00233497" w:rsidP="00233497">
      <w:pPr>
        <w:pStyle w:val="ListParagraph"/>
        <w:numPr>
          <w:ilvl w:val="0"/>
          <w:numId w:val="2"/>
        </w:numPr>
        <w:spacing w:before="23" w:line="260" w:lineRule="exact"/>
        <w:rPr>
          <w:rFonts w:ascii="Calibri" w:eastAsia="Calibri" w:hAnsi="Calibri" w:cs="Calibri"/>
          <w:sz w:val="24"/>
          <w:szCs w:val="24"/>
          <w:lang w:val="id-ID"/>
        </w:rPr>
      </w:pPr>
      <w:r w:rsidRPr="00907EC4">
        <w:rPr>
          <w:rFonts w:ascii="Calibri" w:eastAsia="Calibri" w:hAnsi="Calibri" w:cs="Calibri"/>
          <w:sz w:val="24"/>
          <w:szCs w:val="24"/>
          <w:lang w:val="id-ID"/>
        </w:rPr>
        <w:t>NIK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  <w:t>: harus angka, tidak boleh ada tanda petik atau huruf, harus sesuai</w:t>
      </w:r>
    </w:p>
    <w:p w14:paraId="5B638749" w14:textId="7C782C76" w:rsidR="00233497" w:rsidRPr="00907EC4" w:rsidRDefault="00233497" w:rsidP="00233497">
      <w:pPr>
        <w:spacing w:before="23" w:line="260" w:lineRule="exact"/>
        <w:ind w:left="468"/>
        <w:rPr>
          <w:rFonts w:ascii="Calibri" w:eastAsia="Calibri" w:hAnsi="Calibri" w:cs="Calibri"/>
          <w:sz w:val="24"/>
          <w:szCs w:val="24"/>
          <w:lang w:val="id-ID"/>
        </w:rPr>
      </w:pP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  <w:t xml:space="preserve"> 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  <w:t xml:space="preserve"> 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  <w:t xml:space="preserve">  panjang digitnya(16 digit)</w:t>
      </w:r>
    </w:p>
    <w:p w14:paraId="11CF4E7F" w14:textId="1A121FE7" w:rsidR="00233497" w:rsidRPr="00907EC4" w:rsidRDefault="00233497" w:rsidP="00233497">
      <w:pPr>
        <w:pStyle w:val="ListParagraph"/>
        <w:numPr>
          <w:ilvl w:val="0"/>
          <w:numId w:val="2"/>
        </w:numPr>
        <w:spacing w:before="23" w:line="260" w:lineRule="exact"/>
        <w:rPr>
          <w:rFonts w:ascii="Calibri" w:eastAsia="Calibri" w:hAnsi="Calibri" w:cs="Calibri"/>
          <w:sz w:val="24"/>
          <w:szCs w:val="24"/>
          <w:lang w:val="id-ID"/>
        </w:rPr>
      </w:pPr>
      <w:r w:rsidRPr="00907EC4">
        <w:rPr>
          <w:rFonts w:ascii="Calibri" w:eastAsia="Calibri" w:hAnsi="Calibri" w:cs="Calibri"/>
          <w:sz w:val="24"/>
          <w:szCs w:val="24"/>
          <w:lang w:val="id-ID"/>
        </w:rPr>
        <w:t>NO KK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  <w:t>: harus angka, tidak boleh ada tanda petik atau huruf, harus sesuai</w:t>
      </w:r>
    </w:p>
    <w:p w14:paraId="41970496" w14:textId="18305DFA" w:rsidR="00233497" w:rsidRPr="00907EC4" w:rsidRDefault="00233497" w:rsidP="00233497">
      <w:pPr>
        <w:pStyle w:val="ListParagraph"/>
        <w:spacing w:before="23" w:line="260" w:lineRule="exact"/>
        <w:ind w:left="1188"/>
        <w:rPr>
          <w:rFonts w:ascii="Calibri" w:eastAsia="Calibri" w:hAnsi="Calibri" w:cs="Calibri"/>
          <w:sz w:val="24"/>
          <w:szCs w:val="24"/>
          <w:lang w:val="id-ID"/>
        </w:rPr>
      </w:pP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  <w:t xml:space="preserve">  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  <w:t xml:space="preserve">  panjang digitnya(16 digit)</w:t>
      </w:r>
    </w:p>
    <w:p w14:paraId="72210324" w14:textId="21C958AA" w:rsidR="00233497" w:rsidRPr="00907EC4" w:rsidRDefault="00233497" w:rsidP="00233497">
      <w:pPr>
        <w:pStyle w:val="ListParagraph"/>
        <w:numPr>
          <w:ilvl w:val="0"/>
          <w:numId w:val="2"/>
        </w:numPr>
        <w:spacing w:before="23" w:line="260" w:lineRule="exact"/>
        <w:rPr>
          <w:rFonts w:ascii="Calibri" w:eastAsia="Calibri" w:hAnsi="Calibri" w:cs="Calibri"/>
          <w:sz w:val="24"/>
          <w:szCs w:val="24"/>
          <w:lang w:val="id-ID"/>
        </w:rPr>
      </w:pPr>
      <w:r w:rsidRPr="00907EC4">
        <w:rPr>
          <w:rFonts w:ascii="Calibri" w:eastAsia="Calibri" w:hAnsi="Calibri" w:cs="Calibri"/>
          <w:sz w:val="24"/>
          <w:szCs w:val="24"/>
          <w:lang w:val="id-ID"/>
        </w:rPr>
        <w:t>NAMA KEPALA RUTA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  <w:t>: huruf</w:t>
      </w:r>
    </w:p>
    <w:p w14:paraId="22718AAA" w14:textId="26269E29" w:rsidR="00233497" w:rsidRPr="00907EC4" w:rsidRDefault="00233497" w:rsidP="00233497">
      <w:pPr>
        <w:pStyle w:val="ListParagraph"/>
        <w:numPr>
          <w:ilvl w:val="0"/>
          <w:numId w:val="2"/>
        </w:numPr>
        <w:spacing w:before="23" w:line="260" w:lineRule="exact"/>
        <w:rPr>
          <w:rFonts w:ascii="Calibri" w:eastAsia="Calibri" w:hAnsi="Calibri" w:cs="Calibri"/>
          <w:sz w:val="24"/>
          <w:szCs w:val="24"/>
          <w:lang w:val="id-ID"/>
        </w:rPr>
      </w:pPr>
      <w:r w:rsidRPr="00907EC4">
        <w:rPr>
          <w:rFonts w:ascii="Calibri" w:eastAsia="Calibri" w:hAnsi="Calibri" w:cs="Calibri"/>
          <w:sz w:val="24"/>
          <w:szCs w:val="24"/>
          <w:lang w:val="id-ID"/>
        </w:rPr>
        <w:t>JENIS KELAMIN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  <w:t>: L</w:t>
      </w:r>
      <w:proofErr w:type="spellStart"/>
      <w:r w:rsidR="00487005">
        <w:rPr>
          <w:rFonts w:ascii="Calibri" w:eastAsia="Calibri" w:hAnsi="Calibri" w:cs="Calibri"/>
          <w:sz w:val="24"/>
          <w:szCs w:val="24"/>
          <w:lang w:val="en-ID"/>
        </w:rPr>
        <w:t>aki</w:t>
      </w:r>
      <w:proofErr w:type="spellEnd"/>
      <w:r w:rsidR="00487005">
        <w:rPr>
          <w:rFonts w:ascii="Calibri" w:eastAsia="Calibri" w:hAnsi="Calibri" w:cs="Calibri"/>
          <w:sz w:val="24"/>
          <w:szCs w:val="24"/>
          <w:lang w:val="en-ID"/>
        </w:rPr>
        <w:t xml:space="preserve"> -</w:t>
      </w:r>
      <w:proofErr w:type="spellStart"/>
      <w:r w:rsidR="00487005">
        <w:rPr>
          <w:rFonts w:ascii="Calibri" w:eastAsia="Calibri" w:hAnsi="Calibri" w:cs="Calibri"/>
          <w:sz w:val="24"/>
          <w:szCs w:val="24"/>
          <w:lang w:val="en-ID"/>
        </w:rPr>
        <w:t>laki</w:t>
      </w:r>
      <w:proofErr w:type="spellEnd"/>
      <w:r w:rsidR="0048700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="00487005">
        <w:rPr>
          <w:rFonts w:ascii="Calibri" w:eastAsia="Calibri" w:hAnsi="Calibri" w:cs="Calibri"/>
          <w:sz w:val="24"/>
          <w:szCs w:val="24"/>
          <w:lang w:val="en-ID"/>
        </w:rPr>
        <w:t>atau</w:t>
      </w:r>
      <w:proofErr w:type="spellEnd"/>
      <w:r w:rsidR="00487005">
        <w:rPr>
          <w:rFonts w:ascii="Calibri" w:eastAsia="Calibri" w:hAnsi="Calibri" w:cs="Calibri"/>
          <w:sz w:val="24"/>
          <w:szCs w:val="24"/>
          <w:lang w:val="en-ID"/>
        </w:rPr>
        <w:t xml:space="preserve"> </w:t>
      </w:r>
      <w:proofErr w:type="spellStart"/>
      <w:r w:rsidR="00487005">
        <w:rPr>
          <w:rFonts w:ascii="Calibri" w:eastAsia="Calibri" w:hAnsi="Calibri" w:cs="Calibri"/>
          <w:sz w:val="24"/>
          <w:szCs w:val="24"/>
          <w:lang w:val="en-ID"/>
        </w:rPr>
        <w:t>Perempuan</w:t>
      </w:r>
      <w:proofErr w:type="spellEnd"/>
    </w:p>
    <w:p w14:paraId="3C1FEF5B" w14:textId="50D2240D" w:rsidR="00233497" w:rsidRPr="00907EC4" w:rsidRDefault="00233497" w:rsidP="00233497">
      <w:pPr>
        <w:pStyle w:val="ListParagraph"/>
        <w:numPr>
          <w:ilvl w:val="0"/>
          <w:numId w:val="2"/>
        </w:numPr>
        <w:spacing w:before="23" w:line="260" w:lineRule="exact"/>
        <w:rPr>
          <w:rFonts w:ascii="Calibri" w:eastAsia="Calibri" w:hAnsi="Calibri" w:cs="Calibri"/>
          <w:sz w:val="24"/>
          <w:szCs w:val="24"/>
          <w:lang w:val="id-ID"/>
        </w:rPr>
      </w:pPr>
      <w:r w:rsidRPr="00907EC4">
        <w:rPr>
          <w:rFonts w:ascii="Calibri" w:eastAsia="Calibri" w:hAnsi="Calibri" w:cs="Calibri"/>
          <w:sz w:val="24"/>
          <w:szCs w:val="24"/>
          <w:lang w:val="id-ID"/>
        </w:rPr>
        <w:t>ALAMAT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  <w:t>: huruf, boleh ada angka</w:t>
      </w:r>
    </w:p>
    <w:p w14:paraId="28BDEC2D" w14:textId="18E82E73" w:rsidR="00233497" w:rsidRPr="00907EC4" w:rsidRDefault="00233497" w:rsidP="00233497">
      <w:pPr>
        <w:pStyle w:val="ListParagraph"/>
        <w:numPr>
          <w:ilvl w:val="0"/>
          <w:numId w:val="2"/>
        </w:numPr>
        <w:spacing w:before="23" w:line="260" w:lineRule="exact"/>
        <w:rPr>
          <w:rFonts w:ascii="Calibri" w:eastAsia="Calibri" w:hAnsi="Calibri" w:cs="Calibri"/>
          <w:sz w:val="24"/>
          <w:szCs w:val="24"/>
          <w:lang w:val="id-ID"/>
        </w:rPr>
      </w:pPr>
      <w:r w:rsidRPr="00907EC4">
        <w:rPr>
          <w:rFonts w:ascii="Calibri" w:eastAsia="Calibri" w:hAnsi="Calibri" w:cs="Calibri"/>
          <w:sz w:val="24"/>
          <w:szCs w:val="24"/>
          <w:lang w:val="id-ID"/>
        </w:rPr>
        <w:t>RT/RW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  <w:t>: RT/RW</w:t>
      </w:r>
    </w:p>
    <w:p w14:paraId="1E4AB763" w14:textId="71F204FE" w:rsidR="00233497" w:rsidRPr="00907EC4" w:rsidRDefault="00233497" w:rsidP="00233497">
      <w:pPr>
        <w:pStyle w:val="ListParagraph"/>
        <w:numPr>
          <w:ilvl w:val="0"/>
          <w:numId w:val="2"/>
        </w:numPr>
        <w:spacing w:before="23" w:line="260" w:lineRule="exact"/>
        <w:rPr>
          <w:rFonts w:ascii="Calibri" w:eastAsia="Calibri" w:hAnsi="Calibri" w:cs="Calibri"/>
          <w:sz w:val="24"/>
          <w:szCs w:val="24"/>
          <w:lang w:val="id-ID"/>
        </w:rPr>
      </w:pPr>
      <w:r w:rsidRPr="00907EC4">
        <w:rPr>
          <w:rFonts w:ascii="Calibri" w:eastAsia="Calibri" w:hAnsi="Calibri" w:cs="Calibri"/>
          <w:sz w:val="24"/>
          <w:szCs w:val="24"/>
          <w:lang w:val="id-ID"/>
        </w:rPr>
        <w:t>KECAMATAN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</w:r>
      <w:r w:rsidR="008427C9" w:rsidRPr="00907EC4">
        <w:rPr>
          <w:rFonts w:ascii="Calibri" w:eastAsia="Calibri" w:hAnsi="Calibri" w:cs="Calibri"/>
          <w:sz w:val="24"/>
          <w:szCs w:val="24"/>
          <w:lang w:val="id-ID"/>
        </w:rPr>
        <w:t xml:space="preserve">: huruf, tidak boleh ada angka </w:t>
      </w:r>
    </w:p>
    <w:p w14:paraId="6CB68BAB" w14:textId="270C33B9" w:rsidR="008427C9" w:rsidRPr="00907EC4" w:rsidRDefault="008427C9" w:rsidP="00233497">
      <w:pPr>
        <w:pStyle w:val="ListParagraph"/>
        <w:numPr>
          <w:ilvl w:val="0"/>
          <w:numId w:val="2"/>
        </w:numPr>
        <w:spacing w:before="23" w:line="260" w:lineRule="exact"/>
        <w:rPr>
          <w:rFonts w:ascii="Calibri" w:eastAsia="Calibri" w:hAnsi="Calibri" w:cs="Calibri"/>
          <w:sz w:val="24"/>
          <w:szCs w:val="24"/>
          <w:lang w:val="id-ID"/>
        </w:rPr>
      </w:pPr>
      <w:r w:rsidRPr="00907EC4">
        <w:rPr>
          <w:rFonts w:ascii="Calibri" w:eastAsia="Calibri" w:hAnsi="Calibri" w:cs="Calibri"/>
          <w:sz w:val="24"/>
          <w:szCs w:val="24"/>
          <w:lang w:val="id-ID"/>
        </w:rPr>
        <w:t>KELURAHAN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  <w:t>: huruf, tidak boleh ada angka</w:t>
      </w:r>
    </w:p>
    <w:p w14:paraId="1A28FCE7" w14:textId="1355CD79" w:rsidR="008427C9" w:rsidRPr="00907EC4" w:rsidRDefault="008427C9" w:rsidP="00233497">
      <w:pPr>
        <w:pStyle w:val="ListParagraph"/>
        <w:numPr>
          <w:ilvl w:val="0"/>
          <w:numId w:val="2"/>
        </w:numPr>
        <w:spacing w:before="23" w:line="260" w:lineRule="exact"/>
        <w:rPr>
          <w:rFonts w:ascii="Calibri" w:eastAsia="Calibri" w:hAnsi="Calibri" w:cs="Calibri"/>
          <w:sz w:val="24"/>
          <w:szCs w:val="24"/>
          <w:lang w:val="id-ID"/>
        </w:rPr>
      </w:pPr>
      <w:r w:rsidRPr="00907EC4">
        <w:rPr>
          <w:rFonts w:ascii="Calibri" w:eastAsia="Calibri" w:hAnsi="Calibri" w:cs="Calibri"/>
          <w:sz w:val="24"/>
          <w:szCs w:val="24"/>
          <w:lang w:val="id-ID"/>
        </w:rPr>
        <w:t>USAHA PEKERJAAN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  <w:t>: huruf, boleh ada angka</w:t>
      </w:r>
    </w:p>
    <w:p w14:paraId="5DB8546D" w14:textId="783F62F4" w:rsidR="0075619A" w:rsidRPr="00907EC4" w:rsidRDefault="0075619A" w:rsidP="00233497">
      <w:pPr>
        <w:pStyle w:val="ListParagraph"/>
        <w:numPr>
          <w:ilvl w:val="0"/>
          <w:numId w:val="2"/>
        </w:numPr>
        <w:spacing w:before="23" w:line="260" w:lineRule="exact"/>
        <w:rPr>
          <w:rFonts w:ascii="Calibri" w:eastAsia="Calibri" w:hAnsi="Calibri" w:cs="Calibri"/>
          <w:sz w:val="24"/>
          <w:szCs w:val="24"/>
          <w:lang w:val="id-ID"/>
        </w:rPr>
      </w:pPr>
      <w:r w:rsidRPr="00907EC4">
        <w:rPr>
          <w:rFonts w:ascii="Calibri" w:eastAsia="Calibri" w:hAnsi="Calibri" w:cs="Calibri"/>
          <w:sz w:val="24"/>
          <w:szCs w:val="24"/>
          <w:lang w:val="id-ID"/>
        </w:rPr>
        <w:t>JUMLAH KELUARGA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  <w:t>: di isi angka</w:t>
      </w:r>
    </w:p>
    <w:p w14:paraId="25B56184" w14:textId="77777777" w:rsidR="002B04F9" w:rsidRPr="002B04F9" w:rsidRDefault="0075619A" w:rsidP="002B04F9">
      <w:pPr>
        <w:pStyle w:val="ListParagraph"/>
        <w:numPr>
          <w:ilvl w:val="0"/>
          <w:numId w:val="2"/>
        </w:numPr>
        <w:spacing w:before="23" w:line="260" w:lineRule="exact"/>
        <w:rPr>
          <w:rFonts w:ascii="Calibri" w:eastAsia="Calibri" w:hAnsi="Calibri" w:cs="Calibri"/>
          <w:b/>
          <w:bCs/>
          <w:sz w:val="24"/>
          <w:szCs w:val="24"/>
          <w:lang w:val="id-ID"/>
        </w:rPr>
      </w:pPr>
      <w:r w:rsidRPr="00907EC4">
        <w:rPr>
          <w:rFonts w:ascii="Calibri" w:eastAsia="Calibri" w:hAnsi="Calibri" w:cs="Calibri"/>
          <w:sz w:val="24"/>
          <w:szCs w:val="24"/>
          <w:lang w:val="id-ID"/>
        </w:rPr>
        <w:t>DTKS</w:t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</w:r>
      <w:r w:rsidRPr="00907EC4">
        <w:rPr>
          <w:rFonts w:ascii="Calibri" w:eastAsia="Calibri" w:hAnsi="Calibri" w:cs="Calibri"/>
          <w:sz w:val="24"/>
          <w:szCs w:val="24"/>
          <w:lang w:val="id-ID"/>
        </w:rPr>
        <w:tab/>
        <w:t xml:space="preserve">: </w:t>
      </w:r>
      <w:bookmarkStart w:id="0" w:name="_GoBack"/>
      <w:r w:rsidR="002B04F9" w:rsidRPr="002B04F9">
        <w:rPr>
          <w:rFonts w:ascii="Calibri" w:eastAsia="Calibri" w:hAnsi="Calibri" w:cs="Calibri"/>
          <w:b/>
          <w:bCs/>
          <w:sz w:val="24"/>
          <w:szCs w:val="24"/>
          <w:lang w:val="id-ID"/>
        </w:rPr>
        <w:t xml:space="preserve">Untuk data yang masuk DTKS dapat di isi IDBDT dan data NON DTKS </w:t>
      </w:r>
      <w:r w:rsidR="002B04F9" w:rsidRPr="002B04F9">
        <w:rPr>
          <w:rFonts w:ascii="Calibri" w:eastAsia="Calibri" w:hAnsi="Calibri" w:cs="Calibri"/>
          <w:b/>
          <w:bCs/>
          <w:sz w:val="24"/>
          <w:szCs w:val="24"/>
        </w:rPr>
        <w:t xml:space="preserve">  </w:t>
      </w:r>
    </w:p>
    <w:p w14:paraId="32C41AE2" w14:textId="7665DC75" w:rsidR="0075619A" w:rsidRPr="002B04F9" w:rsidRDefault="002B04F9" w:rsidP="002B04F9">
      <w:pPr>
        <w:pStyle w:val="ListParagraph"/>
        <w:spacing w:before="23" w:line="260" w:lineRule="exact"/>
        <w:ind w:left="3348" w:firstLine="252"/>
        <w:rPr>
          <w:rFonts w:ascii="Calibri" w:eastAsia="Calibri" w:hAnsi="Calibri" w:cs="Calibri"/>
          <w:b/>
          <w:bCs/>
          <w:sz w:val="24"/>
          <w:szCs w:val="24"/>
          <w:lang w:val="id-ID"/>
        </w:rPr>
      </w:pPr>
      <w:r w:rsidRPr="002B04F9">
        <w:rPr>
          <w:rFonts w:ascii="Calibri" w:eastAsia="Calibri" w:hAnsi="Calibri" w:cs="Calibri"/>
          <w:b/>
          <w:bCs/>
          <w:sz w:val="24"/>
          <w:szCs w:val="24"/>
        </w:rPr>
        <w:t xml:space="preserve">  </w:t>
      </w:r>
      <w:r w:rsidRPr="002B04F9">
        <w:rPr>
          <w:rFonts w:ascii="Calibri" w:eastAsia="Calibri" w:hAnsi="Calibri" w:cs="Calibri"/>
          <w:b/>
          <w:bCs/>
          <w:sz w:val="24"/>
          <w:szCs w:val="24"/>
          <w:lang w:val="id-ID"/>
        </w:rPr>
        <w:t>dapat diisi - (strip)</w:t>
      </w:r>
    </w:p>
    <w:bookmarkEnd w:id="0"/>
    <w:p w14:paraId="739C6B74" w14:textId="77777777" w:rsidR="00233497" w:rsidRPr="00907EC4" w:rsidRDefault="00233497" w:rsidP="00233497">
      <w:pPr>
        <w:spacing w:before="23" w:line="260" w:lineRule="exact"/>
        <w:ind w:left="468"/>
        <w:rPr>
          <w:rFonts w:ascii="Calibri" w:eastAsia="Calibri" w:hAnsi="Calibri" w:cs="Calibri"/>
          <w:sz w:val="24"/>
          <w:szCs w:val="24"/>
          <w:lang w:val="id-ID"/>
        </w:rPr>
      </w:pPr>
    </w:p>
    <w:sectPr w:rsidR="00233497" w:rsidRPr="00907EC4" w:rsidSect="00907EC4">
      <w:type w:val="continuous"/>
      <w:pgSz w:w="12240" w:h="18720" w:code="14"/>
      <w:pgMar w:top="1135" w:right="640" w:bottom="280" w:left="8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323674"/>
    <w:multiLevelType w:val="hybridMultilevel"/>
    <w:tmpl w:val="E2660074"/>
    <w:lvl w:ilvl="0" w:tplc="3809000B">
      <w:start w:val="1"/>
      <w:numFmt w:val="bullet"/>
      <w:lvlText w:val=""/>
      <w:lvlJc w:val="left"/>
      <w:pPr>
        <w:ind w:left="1188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1" w15:restartNumberingAfterBreak="0">
    <w:nsid w:val="6B5159CF"/>
    <w:multiLevelType w:val="multilevel"/>
    <w:tmpl w:val="491C429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24B"/>
    <w:rsid w:val="00233497"/>
    <w:rsid w:val="002B04F9"/>
    <w:rsid w:val="00487005"/>
    <w:rsid w:val="00747979"/>
    <w:rsid w:val="0075619A"/>
    <w:rsid w:val="008427C9"/>
    <w:rsid w:val="00907EC4"/>
    <w:rsid w:val="00B2624B"/>
    <w:rsid w:val="00BF0503"/>
    <w:rsid w:val="00D3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5932B"/>
  <w15:docId w15:val="{2370BBDA-167C-4E9D-88C3-9782F2162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23349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700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363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idaksos.semarangkota.go.id/" TargetMode="External"/><Relationship Id="rId5" Type="http://schemas.openxmlformats.org/officeDocument/2006/relationships/hyperlink" Target="https://www.youtube.com/watch?v=jRTrV2p54A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3</cp:revision>
  <cp:lastPrinted>2020-04-29T03:40:00Z</cp:lastPrinted>
  <dcterms:created xsi:type="dcterms:W3CDTF">2020-04-29T02:46:00Z</dcterms:created>
  <dcterms:modified xsi:type="dcterms:W3CDTF">2020-05-01T03:03:00Z</dcterms:modified>
</cp:coreProperties>
</file>