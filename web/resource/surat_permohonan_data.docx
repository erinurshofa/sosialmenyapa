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${nama_dinas</w:t>
            </w:r>
            <w:r w:rsidR="00601481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_upper</w:t>
            </w: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}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${alamat}</w:t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${tanggal_now}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${nomor}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${nama_dinas}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${nama}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>${nip}</w:t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