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8870"/>
      </w:tblGrid>
      <w:tr w:rsidR="001939C9" w14:paraId="71566970" w14:textId="77777777" w:rsidTr="008A354E">
        <w:tc>
          <w:tcPr>
            <w:tcW w:w="1560" w:type="dxa"/>
            <w:vMerge w:val="restart"/>
          </w:tcPr>
          <w:p w14:paraId="67466D35" w14:textId="351C2692" w:rsidR="001939C9" w:rsidRDefault="006741BE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  <w:r>
              <w:rPr>
                <w:rFonts w:ascii="Bookman Old Style" w:hAnsi="Bookman Old Style"/>
              </w:rPr>
              <w:pict w14:anchorId="7118AA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20.75pt;margin-top:5.5pt;width:54.25pt;height:64.95pt;z-index:-251657216;mso-position-horizontal-relative:page;mso-position-vertical-relative:page">
                  <v:imagedata r:id="rId7" o:title=""/>
                  <w10:wrap anchorx="page" anchory="page"/>
                </v:shape>
              </w:pict>
            </w:r>
          </w:p>
        </w:tc>
        <w:tc>
          <w:tcPr>
            <w:tcW w:w="8870" w:type="dxa"/>
          </w:tcPr>
          <w:p w14:paraId="13D8703C" w14:textId="477B38F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 xml:space="preserve">PEMERINTAH </w:t>
            </w:r>
            <w:r w:rsidRPr="001928AB"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KOTA SEMARANG</w:t>
            </w:r>
          </w:p>
        </w:tc>
      </w:tr>
      <w:tr w:rsidR="001939C9" w14:paraId="7433F78D" w14:textId="77777777" w:rsidTr="008A354E">
        <w:tc>
          <w:tcPr>
            <w:tcW w:w="1560" w:type="dxa"/>
            <w:vMerge/>
          </w:tcPr>
          <w:p w14:paraId="650ED7F0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057F001C" w14:textId="7E40E63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DINAS PENDIDIKAN</w:t>
            </w:r>
          </w:p>
        </w:tc>
      </w:tr>
      <w:tr w:rsidR="001939C9" w14:paraId="65A63E86" w14:textId="77777777" w:rsidTr="008A354E">
        <w:tc>
          <w:tcPr>
            <w:tcW w:w="1560" w:type="dxa"/>
            <w:vMerge/>
          </w:tcPr>
          <w:p w14:paraId="4AAE282D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1BE5B04D" w14:textId="77777777" w:rsidR="001939C9" w:rsidRPr="001939C9" w:rsidRDefault="001939C9" w:rsidP="001939C9">
            <w:pPr>
              <w:tabs>
                <w:tab w:val="left" w:pos="5387"/>
              </w:tabs>
              <w:spacing w:before="35" w:line="276" w:lineRule="auto"/>
              <w:ind w:right="-50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1939C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/>
            </w:r>
          </w:p>
          <w:p w14:paraId="1648104E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</w:tr>
    </w:tbl>
    <w:p w14:paraId="6BCE2D49" w14:textId="5A3818CC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2FAC19A" w14:textId="3CDCE864" w:rsidR="00AC7754" w:rsidRPr="000E047F" w:rsidRDefault="006741BE">
      <w:pPr>
        <w:spacing w:before="1" w:line="100" w:lineRule="exact"/>
        <w:rPr>
          <w:rFonts w:ascii="Bookman Old Style" w:hAnsi="Bookman Old Style"/>
          <w:sz w:val="11"/>
          <w:szCs w:val="11"/>
        </w:rPr>
      </w:pPr>
      <w:r>
        <w:rPr>
          <w:rFonts w:ascii="Bookman Old Style" w:hAnsi="Bookman Old Style"/>
        </w:rPr>
        <w:pict w14:anchorId="2880D283">
          <v:group id="_x0000_s1027" style="position:absolute;margin-left:42.5pt;margin-top:3.85pt;width:510.25pt;height:0;z-index:-251658240;mso-position-horizontal-relative:page" coordorigin="850,-284" coordsize="10205,0">
            <v:shape id="_x0000_s1028" style="position:absolute;left:850;top:-284;width:10205;height:0" coordorigin="850,-284" coordsize="10205,0" path="m850,-284r10205,e" filled="f" strokeweight="3pt">
              <v:path arrowok="t"/>
            </v:shape>
            <w10:wrap anchorx="page"/>
          </v:group>
        </w:pict>
      </w:r>
    </w:p>
    <w:p w14:paraId="7F44CB4F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F219775" w14:textId="7F273595" w:rsidR="00557BCD" w:rsidRPr="00557BCD" w:rsidRDefault="00DE54EF" w:rsidP="00DE54EF">
      <w:pPr>
        <w:spacing w:before="29"/>
        <w:ind w:left="576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   </w:t>
      </w:r>
      <w:bookmarkStart w:id="0" w:name="_GoBack"/>
      <w:bookmarkEnd w:id="0"/>
      <w:r w:rsidR="00557BCD">
        <w:rPr>
          <w:rFonts w:ascii="Bookman Old Style" w:hAnsi="Bookman Old Style"/>
          <w:sz w:val="24"/>
          <w:szCs w:val="24"/>
          <w:lang w:val="en-US"/>
        </w:rPr>
        <w:t xml:space="preserve">Semarang, </w:t>
      </w:r>
      <w:r w:rsidR="00135C8B">
        <w:rPr>
          <w:rFonts w:ascii="Bookman Old Style" w:hAnsi="Bookman Old Style"/>
          <w:sz w:val="24"/>
          <w:szCs w:val="24"/>
          <w:lang w:val="en-US"/>
        </w:rPr>
        <w:t>11 Desember 2019</w:t>
      </w:r>
    </w:p>
    <w:p w14:paraId="0D38A1E5" w14:textId="416ADD9F" w:rsidR="00AC7754" w:rsidRPr="000E047F" w:rsidRDefault="00E05072" w:rsidP="00135C8B">
      <w:pPr>
        <w:spacing w:before="29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Nomor             </w:t>
      </w:r>
      <w:r w:rsidRPr="000E047F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135C8B">
        <w:rPr>
          <w:rFonts w:ascii="Bookman Old Style" w:hAnsi="Bookman Old Style"/>
          <w:sz w:val="24"/>
          <w:szCs w:val="24"/>
          <w:lang w:val="en-US"/>
        </w:rPr>
        <w:t>#mohon_diganti_dengan_isian#</w:t>
      </w:r>
    </w:p>
    <w:p w14:paraId="50A77BF9" w14:textId="567CFB58" w:rsidR="00AC7754" w:rsidRPr="001928AB" w:rsidRDefault="00E05072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 w:rsidRPr="000E047F">
        <w:rPr>
          <w:rFonts w:ascii="Bookman Old Style" w:hAnsi="Bookman Old Style"/>
          <w:sz w:val="24"/>
          <w:szCs w:val="24"/>
        </w:rPr>
        <w:t xml:space="preserve">Lampiran        </w:t>
      </w:r>
      <w:r w:rsidRPr="000E047F">
        <w:rPr>
          <w:rFonts w:ascii="Bookman Old Style" w:hAnsi="Bookman Old Style"/>
          <w:spacing w:val="58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-</w:t>
      </w:r>
    </w:p>
    <w:p w14:paraId="695DC7BA" w14:textId="77777777" w:rsidR="00557BCD" w:rsidRDefault="00E05072">
      <w:pPr>
        <w:spacing w:before="24" w:line="260" w:lineRule="exact"/>
        <w:ind w:left="110"/>
        <w:rPr>
          <w:rFonts w:ascii="Bookman Old Style" w:hAnsi="Bookman Old Style"/>
          <w:position w:val="-1"/>
          <w:sz w:val="24"/>
          <w:szCs w:val="24"/>
          <w:lang w:val="en-US"/>
        </w:rPr>
      </w:pPr>
      <w:r w:rsidRPr="000E047F">
        <w:rPr>
          <w:rFonts w:ascii="Bookman Old Style" w:hAnsi="Bookman Old Style"/>
          <w:position w:val="-1"/>
          <w:sz w:val="24"/>
          <w:szCs w:val="24"/>
        </w:rPr>
        <w:t xml:space="preserve">Perihal             </w:t>
      </w:r>
      <w:r w:rsidRPr="000E047F">
        <w:rPr>
          <w:rFonts w:ascii="Bookman Old Style" w:hAnsi="Bookman Old Style"/>
          <w:spacing w:val="11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>:</w:t>
      </w:r>
      <w:r w:rsidRPr="000E047F">
        <w:rPr>
          <w:rFonts w:ascii="Bookman Old Style" w:hAnsi="Bookman Old Style"/>
          <w:spacing w:val="-25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 xml:space="preserve">Permohonan Data </w:t>
      </w:r>
      <w:r w:rsidR="00557BCD">
        <w:rPr>
          <w:rFonts w:ascii="Bookman Old Style" w:hAnsi="Bookman Old Style"/>
          <w:position w:val="-1"/>
          <w:sz w:val="24"/>
          <w:szCs w:val="24"/>
          <w:lang w:val="en-US"/>
        </w:rPr>
        <w:t xml:space="preserve">Terpadu </w:t>
      </w:r>
    </w:p>
    <w:p w14:paraId="30098C88" w14:textId="4DC423F4" w:rsidR="00AC7754" w:rsidRPr="00557BCD" w:rsidRDefault="00557BCD" w:rsidP="00557BCD">
      <w:pPr>
        <w:spacing w:before="24" w:line="260" w:lineRule="exact"/>
        <w:ind w:left="1550" w:firstLine="6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position w:val="-1"/>
          <w:sz w:val="24"/>
          <w:szCs w:val="24"/>
          <w:lang w:val="en-US"/>
        </w:rPr>
        <w:t>Kesejahteraan Sosial</w:t>
      </w:r>
    </w:p>
    <w:p w14:paraId="79610842" w14:textId="77777777" w:rsidR="00AC7754" w:rsidRPr="000E047F" w:rsidRDefault="00E05072">
      <w:pPr>
        <w:spacing w:before="29"/>
        <w:ind w:left="6233" w:right="2877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Kepada Yth :</w:t>
      </w:r>
    </w:p>
    <w:p w14:paraId="5BCEB03E" w14:textId="77777777" w:rsidR="00557BCD" w:rsidRDefault="00E05072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</w:rPr>
        <w:t xml:space="preserve">Kepala </w:t>
      </w:r>
      <w:r w:rsidR="00557BCD" w:rsidRPr="00557BCD">
        <w:rPr>
          <w:rFonts w:ascii="Bookman Old Style" w:hAnsi="Bookman Old Style"/>
          <w:bCs/>
          <w:sz w:val="24"/>
          <w:szCs w:val="24"/>
          <w:lang w:val="en-US"/>
        </w:rPr>
        <w:t xml:space="preserve">Dinas Sosial </w:t>
      </w:r>
    </w:p>
    <w:p w14:paraId="0392B349" w14:textId="63F226FD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Kota Semarang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 </w:t>
      </w:r>
    </w:p>
    <w:p w14:paraId="328F2146" w14:textId="77777777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d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i </w:t>
      </w:r>
    </w:p>
    <w:p w14:paraId="1A86B76D" w14:textId="7E3794EA" w:rsidR="00AC7754" w:rsidRPr="00557BCD" w:rsidRDefault="00557BCD" w:rsidP="00557BCD">
      <w:pPr>
        <w:spacing w:before="28" w:line="260" w:lineRule="auto"/>
        <w:ind w:left="6233" w:right="375" w:firstLine="247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Semarang</w:t>
      </w:r>
    </w:p>
    <w:p w14:paraId="3D37965B" w14:textId="77777777" w:rsidR="00AC7754" w:rsidRPr="000E047F" w:rsidRDefault="00AC7754">
      <w:pPr>
        <w:spacing w:before="6" w:line="180" w:lineRule="exact"/>
        <w:rPr>
          <w:rFonts w:ascii="Bookman Old Style" w:hAnsi="Bookman Old Style"/>
          <w:sz w:val="19"/>
          <w:szCs w:val="19"/>
        </w:rPr>
      </w:pPr>
    </w:p>
    <w:p w14:paraId="188FFF05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737341D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4BD71972" w14:textId="7FB4C43A" w:rsidR="00AC7754" w:rsidRPr="000E047F" w:rsidRDefault="00E05072" w:rsidP="00BA4444">
      <w:pPr>
        <w:spacing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Dengan ini kami sampaikan dalam rangka mewujudkan satu data kemiskinan, Pemerintah Kota Semarang akan melakukan sinkronisasi berbagai data kemiskinan yang ada </w:t>
      </w:r>
      <w:r w:rsidR="00557BCD">
        <w:rPr>
          <w:rFonts w:ascii="Bookman Old Style" w:hAnsi="Bookman Old Style"/>
          <w:sz w:val="24"/>
          <w:szCs w:val="24"/>
          <w:lang w:val="en-US"/>
        </w:rPr>
        <w:t>untuk Program Penanganan Fakir Miskin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15F80D3F" w14:textId="2DEAF716" w:rsidR="00AC7754" w:rsidRPr="000E047F" w:rsidRDefault="00E05072" w:rsidP="00BA4444">
      <w:pPr>
        <w:spacing w:before="1"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Sehubungan dengan hal tersebut diatas kami menyampaikan permohonan untuk mendapatkan </w:t>
      </w:r>
      <w:r w:rsidR="00557BCD">
        <w:rPr>
          <w:rFonts w:ascii="Bookman Old Style" w:hAnsi="Bookman Old Style"/>
          <w:sz w:val="24"/>
          <w:szCs w:val="24"/>
          <w:lang w:val="en-US"/>
        </w:rPr>
        <w:t>D</w:t>
      </w:r>
      <w:r w:rsidRPr="000E047F">
        <w:rPr>
          <w:rFonts w:ascii="Bookman Old Style" w:hAnsi="Bookman Old Style"/>
          <w:sz w:val="24"/>
          <w:szCs w:val="24"/>
        </w:rPr>
        <w:t xml:space="preserve">ata </w:t>
      </w:r>
      <w:r w:rsidR="00557BCD">
        <w:rPr>
          <w:rFonts w:ascii="Bookman Old Style" w:hAnsi="Bookman Old Style"/>
          <w:sz w:val="24"/>
          <w:szCs w:val="24"/>
          <w:lang w:val="en-US"/>
        </w:rPr>
        <w:t>Terpadu Kesejahteraan Sosial Berdasarkan Keputusan Menteri Sosial Republik Indonesia No</w:t>
      </w:r>
      <w:r w:rsidR="001928AB">
        <w:rPr>
          <w:rFonts w:ascii="Bookman Old Style" w:hAnsi="Bookman Old Style"/>
          <w:sz w:val="24"/>
          <w:szCs w:val="24"/>
          <w:lang w:val="en-US"/>
        </w:rPr>
        <w:t>.10</w:t>
      </w:r>
      <w:r w:rsidR="00557BCD">
        <w:rPr>
          <w:rFonts w:ascii="Bookman Old Style" w:hAnsi="Bookman Old Style"/>
          <w:sz w:val="24"/>
          <w:szCs w:val="24"/>
          <w:lang w:val="en-US"/>
        </w:rPr>
        <w:t xml:space="preserve"> Tentang </w:t>
      </w:r>
      <w:r w:rsidR="00BA4444">
        <w:rPr>
          <w:rFonts w:ascii="Bookman Old Style" w:hAnsi="Bookman Old Style"/>
          <w:sz w:val="24"/>
          <w:szCs w:val="24"/>
          <w:lang w:val="en-US"/>
        </w:rPr>
        <w:t>Penetapan D</w:t>
      </w:r>
      <w:r w:rsidR="00BA4444" w:rsidRPr="000E047F">
        <w:rPr>
          <w:rFonts w:ascii="Bookman Old Style" w:hAnsi="Bookman Old Style"/>
          <w:sz w:val="24"/>
          <w:szCs w:val="24"/>
        </w:rPr>
        <w:t xml:space="preserve">ata </w:t>
      </w:r>
      <w:r w:rsidR="00BA4444">
        <w:rPr>
          <w:rFonts w:ascii="Bookman Old Style" w:hAnsi="Bookman Old Style"/>
          <w:sz w:val="24"/>
          <w:szCs w:val="24"/>
          <w:lang w:val="en-US"/>
        </w:rPr>
        <w:t xml:space="preserve">Terpadu Kesejahteraan Sosial Tahun </w:t>
      </w:r>
      <w:r w:rsidR="001928AB">
        <w:rPr>
          <w:rFonts w:ascii="Bookman Old Style" w:hAnsi="Bookman Old Style"/>
          <w:sz w:val="24"/>
          <w:szCs w:val="24"/>
          <w:lang w:val="en-US"/>
        </w:rPr>
        <w:t>2019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6820F3C4" w14:textId="77777777" w:rsidR="00AC7754" w:rsidRPr="000E047F" w:rsidRDefault="00AC7754" w:rsidP="00BA4444">
      <w:pPr>
        <w:spacing w:before="1" w:line="360" w:lineRule="auto"/>
        <w:ind w:right="92"/>
        <w:rPr>
          <w:rFonts w:ascii="Bookman Old Style" w:hAnsi="Bookman Old Style"/>
          <w:sz w:val="10"/>
          <w:szCs w:val="10"/>
        </w:rPr>
      </w:pPr>
    </w:p>
    <w:p w14:paraId="533483CA" w14:textId="77777777" w:rsidR="00AC7754" w:rsidRPr="000E047F" w:rsidRDefault="00AC7754" w:rsidP="00BA4444">
      <w:pPr>
        <w:spacing w:line="360" w:lineRule="auto"/>
        <w:rPr>
          <w:rFonts w:ascii="Bookman Old Style" w:hAnsi="Bookman Old Style"/>
        </w:rPr>
      </w:pPr>
    </w:p>
    <w:p w14:paraId="20B0B134" w14:textId="2B8601CC" w:rsidR="00AC7754" w:rsidRDefault="00E05072" w:rsidP="00BA4444">
      <w:pPr>
        <w:ind w:left="830" w:right="517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Demikian, atas perhatian dan kerjasamanya kami ucapkan terima kasih.</w:t>
      </w:r>
    </w:p>
    <w:p w14:paraId="4EFFB47E" w14:textId="77777777" w:rsidR="00BA4444" w:rsidRPr="000E047F" w:rsidRDefault="00BA4444" w:rsidP="00BA4444">
      <w:pPr>
        <w:ind w:left="830" w:right="517"/>
        <w:rPr>
          <w:rFonts w:ascii="Bookman Old Style" w:hAnsi="Bookman Old Style"/>
          <w:sz w:val="24"/>
          <w:szCs w:val="24"/>
        </w:rPr>
      </w:pPr>
    </w:p>
    <w:p w14:paraId="358AE30B" w14:textId="77777777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EBE9F0C" w14:textId="58579A8A" w:rsidR="00BA4444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lang w:val="en-US"/>
        </w:rPr>
        <w:t>DINAS PENDIDIKAN</w:t>
      </w:r>
    </w:p>
    <w:p w14:paraId="07FF5522" w14:textId="4CF14C9D" w:rsidR="00AC7754" w:rsidRPr="000E047F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>Kota Semarang</w:t>
      </w:r>
    </w:p>
    <w:p w14:paraId="6971A482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47C1010B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251D976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2910753C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76E51D0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E45A2A7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07DD7E1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6CFAC33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A7F39CA" w14:textId="6EE54BA9" w:rsidR="00BA4444" w:rsidRDefault="001939C9" w:rsidP="001939C9">
      <w:pPr>
        <w:spacing w:line="260" w:lineRule="auto"/>
        <w:ind w:left="6335" w:right="422" w:firstLine="145"/>
        <w:rPr>
          <w:rFonts w:ascii="Bookman Old Style" w:hAnsi="Bookman Old Style"/>
          <w:sz w:val="24"/>
          <w:szCs w:val="24"/>
          <w:u w:val="single" w:color="000000"/>
          <w:lang w:val="en-US"/>
        </w:rPr>
      </w:pPr>
      <w:r w:rsidRPr="001939C9">
        <w:rPr>
          <w:rFonts w:ascii="Bookman Old Style" w:hAnsi="Bookman Old Style"/>
          <w:sz w:val="24"/>
          <w:szCs w:val="24"/>
          <w:u w:color="000000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u w:val="single" w:color="000000"/>
          <w:lang w:val="en-US"/>
        </w:rPr>
        <w:t>DINAS PENDIDIKAN</w:t>
      </w:r>
    </w:p>
    <w:p w14:paraId="480E1C15" w14:textId="5F8831A6" w:rsidR="00AC7754" w:rsidRPr="000E047F" w:rsidRDefault="001939C9" w:rsidP="001939C9">
      <w:pPr>
        <w:spacing w:line="260" w:lineRule="auto"/>
        <w:ind w:left="6480" w:right="42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 xml:space="preserve">NIP. </w:t>
      </w:r>
      <w:r w:rsidR="00135C8B">
        <w:rPr>
          <w:rFonts w:ascii="Bookman Old Style" w:hAnsi="Bookman Old Style"/>
          <w:sz w:val="24"/>
          <w:szCs w:val="24"/>
          <w:lang w:val="en-US"/>
        </w:rPr>
        <w:t/>
      </w:r>
    </w:p>
    <w:p w14:paraId="60583F9F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348DA97A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9AB8AAF" w14:textId="77777777" w:rsidR="00AC7754" w:rsidRPr="000E047F" w:rsidRDefault="00E05072">
      <w:pPr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Tembusan :</w:t>
      </w:r>
    </w:p>
    <w:p w14:paraId="04F41B7E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1. Sekretariat Daerah Kota Semarang</w:t>
      </w:r>
    </w:p>
    <w:p w14:paraId="65ECA0EE" w14:textId="09B81946" w:rsidR="00AC7754" w:rsidRPr="000E047F" w:rsidRDefault="00BA4444">
      <w:pPr>
        <w:spacing w:before="24"/>
        <w:ind w:left="11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>2</w:t>
      </w:r>
      <w:r w:rsidR="00E05072" w:rsidRPr="000E047F">
        <w:rPr>
          <w:rFonts w:ascii="Bookman Old Style" w:hAnsi="Bookman Old Style"/>
          <w:sz w:val="24"/>
          <w:szCs w:val="24"/>
        </w:rPr>
        <w:t>. Kepala Bappeda Kota Semarang</w:t>
      </w:r>
    </w:p>
    <w:p w14:paraId="41E6B083" w14:textId="0972300D" w:rsidR="00AC7754" w:rsidRPr="00BA4444" w:rsidRDefault="00BA4444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3</w:t>
      </w:r>
      <w:r w:rsidR="00E05072" w:rsidRPr="000E047F">
        <w:rPr>
          <w:rFonts w:ascii="Bookman Old Style" w:hAnsi="Bookman Old Style"/>
          <w:sz w:val="24"/>
          <w:szCs w:val="24"/>
        </w:rPr>
        <w:t xml:space="preserve">. </w:t>
      </w:r>
      <w:r>
        <w:rPr>
          <w:rFonts w:ascii="Bookman Old Style" w:hAnsi="Bookman Old Style"/>
          <w:sz w:val="24"/>
          <w:szCs w:val="24"/>
          <w:lang w:val="en-US"/>
        </w:rPr>
        <w:t>Inspektorat</w:t>
      </w:r>
    </w:p>
    <w:p w14:paraId="4A0E7A90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5. Arsip</w:t>
      </w:r>
    </w:p>
    <w:sectPr w:rsidR="00AC7754" w:rsidRPr="000E047F" w:rsidSect="000E047F">
      <w:type w:val="continuous"/>
      <w:pgSz w:w="11920" w:h="16840"/>
      <w:pgMar w:top="568" w:right="7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EDD89" w14:textId="77777777" w:rsidR="006741BE" w:rsidRDefault="006741BE" w:rsidP="000E047F">
      <w:r>
        <w:separator/>
      </w:r>
    </w:p>
  </w:endnote>
  <w:endnote w:type="continuationSeparator" w:id="0">
    <w:p w14:paraId="7F531DD6" w14:textId="77777777" w:rsidR="006741BE" w:rsidRDefault="006741BE" w:rsidP="000E0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7EE063" w14:textId="77777777" w:rsidR="006741BE" w:rsidRDefault="006741BE" w:rsidP="000E047F">
      <w:r>
        <w:separator/>
      </w:r>
    </w:p>
  </w:footnote>
  <w:footnote w:type="continuationSeparator" w:id="0">
    <w:p w14:paraId="34E6B8D5" w14:textId="77777777" w:rsidR="006741BE" w:rsidRDefault="006741BE" w:rsidP="000E0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029E5"/>
    <w:multiLevelType w:val="multilevel"/>
    <w:tmpl w:val="00B0CE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754"/>
    <w:rsid w:val="000E047F"/>
    <w:rsid w:val="00135C8B"/>
    <w:rsid w:val="001928AB"/>
    <w:rsid w:val="001939C9"/>
    <w:rsid w:val="004C5D20"/>
    <w:rsid w:val="00557BCD"/>
    <w:rsid w:val="00586D29"/>
    <w:rsid w:val="00601481"/>
    <w:rsid w:val="006741BE"/>
    <w:rsid w:val="008A354E"/>
    <w:rsid w:val="00971424"/>
    <w:rsid w:val="00AC7754"/>
    <w:rsid w:val="00BA4444"/>
    <w:rsid w:val="00D94EDD"/>
    <w:rsid w:val="00DE54EF"/>
    <w:rsid w:val="00E05072"/>
    <w:rsid w:val="00F6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2FD3631"/>
  <w15:docId w15:val="{5A785779-FF6D-4EE6-99D4-906F2310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47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47F"/>
    <w:rPr>
      <w:lang w:val="id-ID"/>
    </w:rPr>
  </w:style>
  <w:style w:type="table" w:styleId="TableGrid">
    <w:name w:val="Table Grid"/>
    <w:basedOn w:val="TableNormal"/>
    <w:uiPriority w:val="59"/>
    <w:rsid w:val="001939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7</cp:revision>
  <dcterms:created xsi:type="dcterms:W3CDTF">2019-09-05T04:51:00Z</dcterms:created>
  <dcterms:modified xsi:type="dcterms:W3CDTF">2019-09-07T04:12:00Z</dcterms:modified>
</cp:coreProperties>
</file>