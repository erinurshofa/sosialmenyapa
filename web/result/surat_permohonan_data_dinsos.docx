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DINAS SOSIAL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JL. PEMUDA NO. 148 TELP. (024) 3569040 – 3549547, 3568540 Fax. 3549547                                            SEMARANG ,  Kode Pos 50132</w:t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10 Oktober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DINAS SOSIAL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DINAS SOSIAL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>12334345435345345</w:t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