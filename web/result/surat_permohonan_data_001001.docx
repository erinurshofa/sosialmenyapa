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8870"/>
      </w:tblGrid>
      <w:tr w:rsidR="001939C9" w14:paraId="71566970" w14:textId="77777777" w:rsidTr="008A354E">
        <w:tc>
          <w:tcPr>
            <w:tcW w:w="1560" w:type="dxa"/>
            <w:vMerge w:val="restart"/>
          </w:tcPr>
          <w:p w14:paraId="67466D35" w14:textId="351C2692" w:rsidR="001939C9" w:rsidRDefault="006741BE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  <w:r>
              <w:rPr>
                <w:rFonts w:ascii="Bookman Old Style" w:hAnsi="Bookman Old Style"/>
              </w:rPr>
              <w:pict w14:anchorId="7118AA2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margin-left:20.75pt;margin-top:5.5pt;width:54.25pt;height:64.95pt;z-index:-251657216;mso-position-horizontal-relative:page;mso-position-vertical-relative:page">
                  <v:imagedata r:id="rId7" o:title=""/>
                  <w10:wrap anchorx="page" anchory="page"/>
                </v:shape>
              </w:pict>
            </w:r>
          </w:p>
        </w:tc>
        <w:tc>
          <w:tcPr>
            <w:tcW w:w="8870" w:type="dxa"/>
          </w:tcPr>
          <w:p w14:paraId="13D8703C" w14:textId="477B38F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 xml:space="preserve">PEMERINTAH </w:t>
            </w:r>
            <w:r w:rsidRPr="001928AB"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KOTA SEMARANG</w:t>
            </w:r>
          </w:p>
        </w:tc>
      </w:tr>
      <w:tr w:rsidR="001939C9" w14:paraId="7433F78D" w14:textId="77777777" w:rsidTr="008A354E">
        <w:tc>
          <w:tcPr>
            <w:tcW w:w="1560" w:type="dxa"/>
            <w:vMerge/>
          </w:tcPr>
          <w:p w14:paraId="650ED7F0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057F001C" w14:textId="7E40E63C" w:rsidR="001939C9" w:rsidRPr="001939C9" w:rsidRDefault="001939C9" w:rsidP="001939C9">
            <w:pPr>
              <w:spacing w:line="276" w:lineRule="auto"/>
              <w:ind w:right="92"/>
              <w:jc w:val="center"/>
              <w:rPr>
                <w:rFonts w:ascii="Bookman Old Style" w:hAnsi="Bookman Old Style"/>
                <w:b/>
                <w:sz w:val="36"/>
                <w:szCs w:val="36"/>
                <w:lang w:val="en-US"/>
              </w:rPr>
            </w:pPr>
            <w:r>
              <w:rPr>
                <w:rFonts w:ascii="Bookman Old Style" w:hAnsi="Bookman Old Style"/>
                <w:b/>
                <w:sz w:val="36"/>
                <w:szCs w:val="36"/>
                <w:lang w:val="en-US"/>
              </w:rPr>
              <w:t>BADAN KEPEGAWAIAN, PENDIDIKAN DAN PELATIHAN</w:t>
            </w:r>
          </w:p>
        </w:tc>
      </w:tr>
      <w:tr w:rsidR="001939C9" w14:paraId="65A63E86" w14:textId="77777777" w:rsidTr="008A354E">
        <w:tc>
          <w:tcPr>
            <w:tcW w:w="1560" w:type="dxa"/>
            <w:vMerge/>
          </w:tcPr>
          <w:p w14:paraId="4AAE282D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  <w:tc>
          <w:tcPr>
            <w:tcW w:w="8870" w:type="dxa"/>
          </w:tcPr>
          <w:p w14:paraId="1BE5B04D" w14:textId="77777777" w:rsidR="001939C9" w:rsidRPr="001939C9" w:rsidRDefault="001939C9" w:rsidP="001939C9">
            <w:pPr>
              <w:tabs>
                <w:tab w:val="left" w:pos="5387"/>
              </w:tabs>
              <w:spacing w:before="35" w:line="276" w:lineRule="auto"/>
              <w:ind w:right="-50"/>
              <w:jc w:val="center"/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</w:pPr>
            <w:r w:rsidRPr="001939C9">
              <w:rPr>
                <w:rFonts w:ascii="Bookman Old Style" w:hAnsi="Bookman Old Style"/>
                <w:bCs/>
                <w:sz w:val="22"/>
                <w:szCs w:val="22"/>
                <w:lang w:val="en-US"/>
              </w:rPr>
              <w:t/>
            </w:r>
          </w:p>
          <w:p w14:paraId="1648104E" w14:textId="77777777" w:rsidR="001939C9" w:rsidRDefault="001939C9">
            <w:pPr>
              <w:spacing w:before="4" w:line="120" w:lineRule="exact"/>
              <w:rPr>
                <w:rFonts w:ascii="Bookman Old Style" w:hAnsi="Bookman Old Style"/>
                <w:sz w:val="12"/>
                <w:szCs w:val="12"/>
              </w:rPr>
            </w:pPr>
          </w:p>
        </w:tc>
      </w:tr>
    </w:tbl>
    <w:p w14:paraId="6BCE2D49" w14:textId="5A3818CC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2FAC19A" w14:textId="3CDCE864" w:rsidR="00AC7754" w:rsidRPr="000E047F" w:rsidRDefault="006741BE">
      <w:pPr>
        <w:spacing w:before="1" w:line="100" w:lineRule="exact"/>
        <w:rPr>
          <w:rFonts w:ascii="Bookman Old Style" w:hAnsi="Bookman Old Style"/>
          <w:sz w:val="11"/>
          <w:szCs w:val="11"/>
        </w:rPr>
      </w:pPr>
      <w:r>
        <w:rPr>
          <w:rFonts w:ascii="Bookman Old Style" w:hAnsi="Bookman Old Style"/>
        </w:rPr>
        <w:pict w14:anchorId="2880D283">
          <v:group id="_x0000_s1027" style="position:absolute;margin-left:42.5pt;margin-top:3.85pt;width:510.25pt;height:0;z-index:-251658240;mso-position-horizontal-relative:page" coordorigin="850,-284" coordsize="10205,0">
            <v:shape id="_x0000_s1028" style="position:absolute;left:850;top:-284;width:10205;height:0" coordorigin="850,-284" coordsize="10205,0" path="m850,-284r10205,e" filled="f" strokeweight="3pt">
              <v:path arrowok="t"/>
            </v:shape>
            <w10:wrap anchorx="page"/>
          </v:group>
        </w:pict>
      </w:r>
    </w:p>
    <w:p w14:paraId="7F44CB4F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F219775" w14:textId="7F273595" w:rsidR="00557BCD" w:rsidRPr="00557BCD" w:rsidRDefault="00DE54EF" w:rsidP="00DE54EF">
      <w:pPr>
        <w:spacing w:before="29"/>
        <w:ind w:left="576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   </w:t>
      </w:r>
      <w:bookmarkStart w:id="0" w:name="_GoBack"/>
      <w:bookmarkEnd w:id="0"/>
      <w:r w:rsidR="00557BCD">
        <w:rPr>
          <w:rFonts w:ascii="Bookman Old Style" w:hAnsi="Bookman Old Style"/>
          <w:sz w:val="24"/>
          <w:szCs w:val="24"/>
          <w:lang w:val="en-US"/>
        </w:rPr>
        <w:t xml:space="preserve">Semarang, </w:t>
      </w:r>
      <w:r w:rsidR="00135C8B">
        <w:rPr>
          <w:rFonts w:ascii="Bookman Old Style" w:hAnsi="Bookman Old Style"/>
          <w:sz w:val="24"/>
          <w:szCs w:val="24"/>
          <w:lang w:val="en-US"/>
        </w:rPr>
        <w:t>10 September 2019</w:t>
      </w:r>
    </w:p>
    <w:p w14:paraId="0D38A1E5" w14:textId="416ADD9F" w:rsidR="00AC7754" w:rsidRPr="000E047F" w:rsidRDefault="00E05072" w:rsidP="00135C8B">
      <w:pPr>
        <w:spacing w:before="29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Nomor             </w:t>
      </w:r>
      <w:r w:rsidRPr="000E047F">
        <w:rPr>
          <w:rFonts w:ascii="Bookman Old Style" w:hAnsi="Bookman Old Style"/>
          <w:spacing w:val="11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</w:t>
      </w:r>
      <w:r w:rsidR="00135C8B">
        <w:rPr>
          <w:rFonts w:ascii="Bookman Old Style" w:hAnsi="Bookman Old Style"/>
          <w:sz w:val="24"/>
          <w:szCs w:val="24"/>
          <w:lang w:val="en-US"/>
        </w:rPr>
        <w:t>#mohon_diganti_dengan_isian#</w:t>
      </w:r>
    </w:p>
    <w:p w14:paraId="50A77BF9" w14:textId="567CFB58" w:rsidR="00AC7754" w:rsidRPr="001928AB" w:rsidRDefault="00E05072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 w:rsidRPr="000E047F">
        <w:rPr>
          <w:rFonts w:ascii="Bookman Old Style" w:hAnsi="Bookman Old Style"/>
          <w:sz w:val="24"/>
          <w:szCs w:val="24"/>
        </w:rPr>
        <w:t xml:space="preserve">Lampiran        </w:t>
      </w:r>
      <w:r w:rsidRPr="000E047F">
        <w:rPr>
          <w:rFonts w:ascii="Bookman Old Style" w:hAnsi="Bookman Old Style"/>
          <w:spacing w:val="58"/>
          <w:sz w:val="24"/>
          <w:szCs w:val="24"/>
        </w:rPr>
        <w:t xml:space="preserve"> </w:t>
      </w:r>
      <w:r w:rsidRPr="000E047F">
        <w:rPr>
          <w:rFonts w:ascii="Bookman Old Style" w:hAnsi="Bookman Old Style"/>
          <w:sz w:val="24"/>
          <w:szCs w:val="24"/>
        </w:rPr>
        <w:t>:</w:t>
      </w:r>
      <w:r w:rsidR="001928AB">
        <w:rPr>
          <w:rFonts w:ascii="Bookman Old Style" w:hAnsi="Bookman Old Style"/>
          <w:sz w:val="24"/>
          <w:szCs w:val="24"/>
          <w:lang w:val="en-US"/>
        </w:rPr>
        <w:t xml:space="preserve"> -</w:t>
      </w:r>
    </w:p>
    <w:p w14:paraId="695DC7BA" w14:textId="77777777" w:rsidR="00557BCD" w:rsidRDefault="00E05072">
      <w:pPr>
        <w:spacing w:before="24" w:line="260" w:lineRule="exact"/>
        <w:ind w:left="110"/>
        <w:rPr>
          <w:rFonts w:ascii="Bookman Old Style" w:hAnsi="Bookman Old Style"/>
          <w:position w:val="-1"/>
          <w:sz w:val="24"/>
          <w:szCs w:val="24"/>
          <w:lang w:val="en-US"/>
        </w:rPr>
      </w:pPr>
      <w:r w:rsidRPr="000E047F">
        <w:rPr>
          <w:rFonts w:ascii="Bookman Old Style" w:hAnsi="Bookman Old Style"/>
          <w:position w:val="-1"/>
          <w:sz w:val="24"/>
          <w:szCs w:val="24"/>
        </w:rPr>
        <w:t xml:space="preserve">Perihal             </w:t>
      </w:r>
      <w:r w:rsidRPr="000E047F">
        <w:rPr>
          <w:rFonts w:ascii="Bookman Old Style" w:hAnsi="Bookman Old Style"/>
          <w:spacing w:val="11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>:</w:t>
      </w:r>
      <w:r w:rsidRPr="000E047F">
        <w:rPr>
          <w:rFonts w:ascii="Bookman Old Style" w:hAnsi="Bookman Old Style"/>
          <w:spacing w:val="-25"/>
          <w:position w:val="-1"/>
          <w:sz w:val="24"/>
          <w:szCs w:val="24"/>
        </w:rPr>
        <w:t xml:space="preserve"> </w:t>
      </w:r>
      <w:r w:rsidRPr="000E047F">
        <w:rPr>
          <w:rFonts w:ascii="Bookman Old Style" w:hAnsi="Bookman Old Style"/>
          <w:position w:val="-1"/>
          <w:sz w:val="24"/>
          <w:szCs w:val="24"/>
        </w:rPr>
        <w:t xml:space="preserve">Permohonan Data </w:t>
      </w:r>
      <w:r w:rsidR="00557BCD">
        <w:rPr>
          <w:rFonts w:ascii="Bookman Old Style" w:hAnsi="Bookman Old Style"/>
          <w:position w:val="-1"/>
          <w:sz w:val="24"/>
          <w:szCs w:val="24"/>
          <w:lang w:val="en-US"/>
        </w:rPr>
        <w:t xml:space="preserve">Terpadu </w:t>
      </w:r>
    </w:p>
    <w:p w14:paraId="30098C88" w14:textId="4DC423F4" w:rsidR="00AC7754" w:rsidRPr="00557BCD" w:rsidRDefault="00557BCD" w:rsidP="00557BCD">
      <w:pPr>
        <w:spacing w:before="24" w:line="260" w:lineRule="exact"/>
        <w:ind w:left="1550" w:firstLine="6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position w:val="-1"/>
          <w:sz w:val="24"/>
          <w:szCs w:val="24"/>
          <w:lang w:val="en-US"/>
        </w:rPr>
        <w:t>Kesejahteraan Sosial</w:t>
      </w:r>
    </w:p>
    <w:p w14:paraId="79610842" w14:textId="77777777" w:rsidR="00AC7754" w:rsidRPr="000E047F" w:rsidRDefault="00E05072">
      <w:pPr>
        <w:spacing w:before="29"/>
        <w:ind w:left="6233" w:right="2877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Kepada Yth :</w:t>
      </w:r>
    </w:p>
    <w:p w14:paraId="5BCEB03E" w14:textId="77777777" w:rsidR="00557BCD" w:rsidRDefault="00E05072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</w:rPr>
        <w:t xml:space="preserve">Kepala </w:t>
      </w:r>
      <w:r w:rsidR="00557BCD" w:rsidRPr="00557BCD">
        <w:rPr>
          <w:rFonts w:ascii="Bookman Old Style" w:hAnsi="Bookman Old Style"/>
          <w:bCs/>
          <w:sz w:val="24"/>
          <w:szCs w:val="24"/>
          <w:lang w:val="en-US"/>
        </w:rPr>
        <w:t xml:space="preserve">Dinas Sosial </w:t>
      </w:r>
    </w:p>
    <w:p w14:paraId="0392B349" w14:textId="63F226FD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Kota Semarang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 </w:t>
      </w:r>
    </w:p>
    <w:p w14:paraId="328F2146" w14:textId="77777777" w:rsidR="00557BCD" w:rsidRPr="00557BCD" w:rsidRDefault="00557BCD" w:rsidP="00557BCD">
      <w:pPr>
        <w:spacing w:before="28" w:line="260" w:lineRule="auto"/>
        <w:ind w:left="6233" w:right="375"/>
        <w:jc w:val="both"/>
        <w:rPr>
          <w:rFonts w:ascii="Bookman Old Style" w:hAnsi="Bookman Old Style"/>
          <w:bCs/>
          <w:sz w:val="24"/>
          <w:szCs w:val="24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d</w:t>
      </w:r>
      <w:r w:rsidR="00E05072" w:rsidRPr="00557BCD">
        <w:rPr>
          <w:rFonts w:ascii="Bookman Old Style" w:hAnsi="Bookman Old Style"/>
          <w:bCs/>
          <w:sz w:val="24"/>
          <w:szCs w:val="24"/>
        </w:rPr>
        <w:t xml:space="preserve">i </w:t>
      </w:r>
    </w:p>
    <w:p w14:paraId="1A86B76D" w14:textId="7E3794EA" w:rsidR="00AC7754" w:rsidRPr="00557BCD" w:rsidRDefault="00557BCD" w:rsidP="00557BCD">
      <w:pPr>
        <w:spacing w:before="28" w:line="260" w:lineRule="auto"/>
        <w:ind w:left="6233" w:right="375" w:firstLine="247"/>
        <w:jc w:val="both"/>
        <w:rPr>
          <w:rFonts w:ascii="Bookman Old Style" w:hAnsi="Bookman Old Style"/>
          <w:bCs/>
          <w:sz w:val="24"/>
          <w:szCs w:val="24"/>
          <w:lang w:val="en-US"/>
        </w:rPr>
      </w:pPr>
      <w:r w:rsidRPr="00557BCD">
        <w:rPr>
          <w:rFonts w:ascii="Bookman Old Style" w:hAnsi="Bookman Old Style"/>
          <w:bCs/>
          <w:sz w:val="24"/>
          <w:szCs w:val="24"/>
          <w:lang w:val="en-US"/>
        </w:rPr>
        <w:t>Semarang</w:t>
      </w:r>
    </w:p>
    <w:p w14:paraId="3D37965B" w14:textId="77777777" w:rsidR="00AC7754" w:rsidRPr="000E047F" w:rsidRDefault="00AC7754">
      <w:pPr>
        <w:spacing w:before="6" w:line="180" w:lineRule="exact"/>
        <w:rPr>
          <w:rFonts w:ascii="Bookman Old Style" w:hAnsi="Bookman Old Style"/>
          <w:sz w:val="19"/>
          <w:szCs w:val="19"/>
        </w:rPr>
      </w:pPr>
    </w:p>
    <w:p w14:paraId="188FFF05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737341D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4BD71972" w14:textId="7FB4C43A" w:rsidR="00AC7754" w:rsidRPr="000E047F" w:rsidRDefault="00E05072" w:rsidP="00BA4444">
      <w:pPr>
        <w:spacing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Dengan ini kami sampaikan dalam rangka mewujudkan satu data kemiskinan, Pemerintah Kota Semarang akan melakukan sinkronisasi berbagai data kemiskinan yang ada </w:t>
      </w:r>
      <w:r w:rsidR="00557BCD">
        <w:rPr>
          <w:rFonts w:ascii="Bookman Old Style" w:hAnsi="Bookman Old Style"/>
          <w:sz w:val="24"/>
          <w:szCs w:val="24"/>
          <w:lang w:val="en-US"/>
        </w:rPr>
        <w:t>untuk Program Penanganan Fakir Miskin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15F80D3F" w14:textId="2DEAF716" w:rsidR="00AC7754" w:rsidRPr="000E047F" w:rsidRDefault="00E05072" w:rsidP="00BA4444">
      <w:pPr>
        <w:spacing w:before="1" w:line="360" w:lineRule="auto"/>
        <w:ind w:left="110" w:right="92" w:firstLine="720"/>
        <w:jc w:val="both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 xml:space="preserve">Sehubungan dengan hal tersebut diatas kami menyampaikan permohonan untuk mendapatkan </w:t>
      </w:r>
      <w:r w:rsidR="00557BCD">
        <w:rPr>
          <w:rFonts w:ascii="Bookman Old Style" w:hAnsi="Bookman Old Style"/>
          <w:sz w:val="24"/>
          <w:szCs w:val="24"/>
          <w:lang w:val="en-US"/>
        </w:rPr>
        <w:t>D</w:t>
      </w:r>
      <w:r w:rsidRPr="000E047F">
        <w:rPr>
          <w:rFonts w:ascii="Bookman Old Style" w:hAnsi="Bookman Old Style"/>
          <w:sz w:val="24"/>
          <w:szCs w:val="24"/>
        </w:rPr>
        <w:t xml:space="preserve">ata </w:t>
      </w:r>
      <w:r w:rsidR="00557BCD">
        <w:rPr>
          <w:rFonts w:ascii="Bookman Old Style" w:hAnsi="Bookman Old Style"/>
          <w:sz w:val="24"/>
          <w:szCs w:val="24"/>
          <w:lang w:val="en-US"/>
        </w:rPr>
        <w:t>Terpadu Kesejahteraan Sosial Berdasarkan Keputusan Menteri Sosial Republik Indonesia No</w:t>
      </w:r>
      <w:r w:rsidR="001928AB">
        <w:rPr>
          <w:rFonts w:ascii="Bookman Old Style" w:hAnsi="Bookman Old Style"/>
          <w:sz w:val="24"/>
          <w:szCs w:val="24"/>
          <w:lang w:val="en-US"/>
        </w:rPr>
        <w:t>.10</w:t>
      </w:r>
      <w:r w:rsidR="00557BCD">
        <w:rPr>
          <w:rFonts w:ascii="Bookman Old Style" w:hAnsi="Bookman Old Style"/>
          <w:sz w:val="24"/>
          <w:szCs w:val="24"/>
          <w:lang w:val="en-US"/>
        </w:rPr>
        <w:t xml:space="preserve"> Tentang </w:t>
      </w:r>
      <w:r w:rsidR="00BA4444">
        <w:rPr>
          <w:rFonts w:ascii="Bookman Old Style" w:hAnsi="Bookman Old Style"/>
          <w:sz w:val="24"/>
          <w:szCs w:val="24"/>
          <w:lang w:val="en-US"/>
        </w:rPr>
        <w:t>Penetapan D</w:t>
      </w:r>
      <w:r w:rsidR="00BA4444" w:rsidRPr="000E047F">
        <w:rPr>
          <w:rFonts w:ascii="Bookman Old Style" w:hAnsi="Bookman Old Style"/>
          <w:sz w:val="24"/>
          <w:szCs w:val="24"/>
        </w:rPr>
        <w:t xml:space="preserve">ata </w:t>
      </w:r>
      <w:r w:rsidR="00BA4444">
        <w:rPr>
          <w:rFonts w:ascii="Bookman Old Style" w:hAnsi="Bookman Old Style"/>
          <w:sz w:val="24"/>
          <w:szCs w:val="24"/>
          <w:lang w:val="en-US"/>
        </w:rPr>
        <w:t xml:space="preserve">Terpadu Kesejahteraan Sosial Tahun </w:t>
      </w:r>
      <w:r w:rsidR="001928AB">
        <w:rPr>
          <w:rFonts w:ascii="Bookman Old Style" w:hAnsi="Bookman Old Style"/>
          <w:sz w:val="24"/>
          <w:szCs w:val="24"/>
          <w:lang w:val="en-US"/>
        </w:rPr>
        <w:t>2019</w:t>
      </w:r>
      <w:r w:rsidRPr="000E047F">
        <w:rPr>
          <w:rFonts w:ascii="Bookman Old Style" w:hAnsi="Bookman Old Style"/>
          <w:sz w:val="24"/>
          <w:szCs w:val="24"/>
        </w:rPr>
        <w:t>.</w:t>
      </w:r>
    </w:p>
    <w:p w14:paraId="6820F3C4" w14:textId="77777777" w:rsidR="00AC7754" w:rsidRPr="000E047F" w:rsidRDefault="00AC7754" w:rsidP="00BA4444">
      <w:pPr>
        <w:spacing w:before="1" w:line="360" w:lineRule="auto"/>
        <w:ind w:right="92"/>
        <w:rPr>
          <w:rFonts w:ascii="Bookman Old Style" w:hAnsi="Bookman Old Style"/>
          <w:sz w:val="10"/>
          <w:szCs w:val="10"/>
        </w:rPr>
      </w:pPr>
    </w:p>
    <w:p w14:paraId="533483CA" w14:textId="77777777" w:rsidR="00AC7754" w:rsidRPr="000E047F" w:rsidRDefault="00AC7754" w:rsidP="00BA4444">
      <w:pPr>
        <w:spacing w:line="360" w:lineRule="auto"/>
        <w:rPr>
          <w:rFonts w:ascii="Bookman Old Style" w:hAnsi="Bookman Old Style"/>
        </w:rPr>
      </w:pPr>
    </w:p>
    <w:p w14:paraId="20B0B134" w14:textId="2B8601CC" w:rsidR="00AC7754" w:rsidRDefault="00E05072" w:rsidP="00BA4444">
      <w:pPr>
        <w:ind w:left="830" w:right="517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Demikian, atas perhatian dan kerjasamanya kami ucapkan terima kasih.</w:t>
      </w:r>
    </w:p>
    <w:p w14:paraId="4EFFB47E" w14:textId="77777777" w:rsidR="00BA4444" w:rsidRPr="000E047F" w:rsidRDefault="00BA4444" w:rsidP="00BA4444">
      <w:pPr>
        <w:ind w:left="830" w:right="517"/>
        <w:rPr>
          <w:rFonts w:ascii="Bookman Old Style" w:hAnsi="Bookman Old Style"/>
          <w:sz w:val="24"/>
          <w:szCs w:val="24"/>
        </w:rPr>
      </w:pPr>
    </w:p>
    <w:p w14:paraId="358AE30B" w14:textId="77777777" w:rsidR="00AC7754" w:rsidRPr="000E047F" w:rsidRDefault="00AC7754">
      <w:pPr>
        <w:spacing w:before="4" w:line="120" w:lineRule="exact"/>
        <w:rPr>
          <w:rFonts w:ascii="Bookman Old Style" w:hAnsi="Bookman Old Style"/>
          <w:sz w:val="12"/>
          <w:szCs w:val="12"/>
        </w:rPr>
      </w:pPr>
    </w:p>
    <w:p w14:paraId="2EBE9F0C" w14:textId="58579A8A" w:rsidR="00BA4444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lang w:val="en-US"/>
        </w:rPr>
        <w:t>BADAN KEPEGAWAIAN, PENDIDIKAN DAN PELATIHAN</w:t>
      </w:r>
    </w:p>
    <w:p w14:paraId="07FF5522" w14:textId="4CF14C9D" w:rsidR="00AC7754" w:rsidRPr="000E047F" w:rsidRDefault="001939C9" w:rsidP="001939C9">
      <w:pPr>
        <w:spacing w:line="260" w:lineRule="auto"/>
        <w:ind w:left="6480" w:right="76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>Kota Semarang</w:t>
      </w:r>
    </w:p>
    <w:p w14:paraId="6971A482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47C1010B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251D976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2910753C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76E51D0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5E45A2A7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07DD7E1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66CFAC33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7A7F39CA" w14:textId="6EE54BA9" w:rsidR="00BA4444" w:rsidRDefault="001939C9" w:rsidP="001939C9">
      <w:pPr>
        <w:spacing w:line="260" w:lineRule="auto"/>
        <w:ind w:left="6335" w:right="422" w:firstLine="145"/>
        <w:rPr>
          <w:rFonts w:ascii="Bookman Old Style" w:hAnsi="Bookman Old Style"/>
          <w:sz w:val="24"/>
          <w:szCs w:val="24"/>
          <w:u w:val="single" w:color="000000"/>
          <w:lang w:val="en-US"/>
        </w:rPr>
      </w:pPr>
      <w:r w:rsidRPr="001939C9">
        <w:rPr>
          <w:rFonts w:ascii="Bookman Old Style" w:hAnsi="Bookman Old Style"/>
          <w:sz w:val="24"/>
          <w:szCs w:val="24"/>
          <w:u w:color="000000"/>
          <w:lang w:val="en-US"/>
        </w:rPr>
        <w:t xml:space="preserve">   </w:t>
      </w:r>
      <w:r w:rsidR="00135C8B">
        <w:rPr>
          <w:rFonts w:ascii="Bookman Old Style" w:hAnsi="Bookman Old Style"/>
          <w:sz w:val="24"/>
          <w:szCs w:val="24"/>
          <w:u w:val="single" w:color="000000"/>
          <w:lang w:val="en-US"/>
        </w:rPr>
        <w:t>BADAN KEPEGAWAIAN, PENDIDIKAN DAN PELATIHAN</w:t>
      </w:r>
    </w:p>
    <w:p w14:paraId="480E1C15" w14:textId="5F8831A6" w:rsidR="00AC7754" w:rsidRPr="000E047F" w:rsidRDefault="001939C9" w:rsidP="001939C9">
      <w:pPr>
        <w:spacing w:line="260" w:lineRule="auto"/>
        <w:ind w:left="6480" w:right="422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 xml:space="preserve">   </w:t>
      </w:r>
      <w:r w:rsidR="00E05072" w:rsidRPr="000E047F">
        <w:rPr>
          <w:rFonts w:ascii="Bookman Old Style" w:hAnsi="Bookman Old Style"/>
          <w:sz w:val="24"/>
          <w:szCs w:val="24"/>
        </w:rPr>
        <w:t xml:space="preserve">NIP. </w:t>
      </w:r>
      <w:r w:rsidR="00135C8B">
        <w:rPr>
          <w:rFonts w:ascii="Bookman Old Style" w:hAnsi="Bookman Old Style"/>
          <w:sz w:val="24"/>
          <w:szCs w:val="24"/>
          <w:lang w:val="en-US"/>
        </w:rPr>
        <w:t/>
      </w:r>
    </w:p>
    <w:p w14:paraId="60583F9F" w14:textId="77777777" w:rsidR="00AC7754" w:rsidRPr="000E047F" w:rsidRDefault="00AC7754">
      <w:pPr>
        <w:spacing w:before="1" w:line="100" w:lineRule="exact"/>
        <w:rPr>
          <w:rFonts w:ascii="Bookman Old Style" w:hAnsi="Bookman Old Style"/>
          <w:sz w:val="10"/>
          <w:szCs w:val="10"/>
        </w:rPr>
      </w:pPr>
    </w:p>
    <w:p w14:paraId="348DA97A" w14:textId="77777777" w:rsidR="00AC7754" w:rsidRPr="000E047F" w:rsidRDefault="00AC7754">
      <w:pPr>
        <w:spacing w:line="200" w:lineRule="exact"/>
        <w:rPr>
          <w:rFonts w:ascii="Bookman Old Style" w:hAnsi="Bookman Old Style"/>
        </w:rPr>
      </w:pPr>
    </w:p>
    <w:p w14:paraId="39AB8AAF" w14:textId="77777777" w:rsidR="00AC7754" w:rsidRPr="000E047F" w:rsidRDefault="00E05072">
      <w:pPr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Tembusan :</w:t>
      </w:r>
    </w:p>
    <w:p w14:paraId="04F41B7E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1. Sekretariat Daerah Kota Semarang</w:t>
      </w:r>
    </w:p>
    <w:p w14:paraId="65ECA0EE" w14:textId="09B81946" w:rsidR="00AC7754" w:rsidRPr="000E047F" w:rsidRDefault="00BA4444">
      <w:pPr>
        <w:spacing w:before="24"/>
        <w:ind w:left="110"/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  <w:lang w:val="en-US"/>
        </w:rPr>
        <w:t>2</w:t>
      </w:r>
      <w:r w:rsidR="00E05072" w:rsidRPr="000E047F">
        <w:rPr>
          <w:rFonts w:ascii="Bookman Old Style" w:hAnsi="Bookman Old Style"/>
          <w:sz w:val="24"/>
          <w:szCs w:val="24"/>
        </w:rPr>
        <w:t>. Kepala Bappeda Kota Semarang</w:t>
      </w:r>
    </w:p>
    <w:p w14:paraId="41E6B083" w14:textId="0972300D" w:rsidR="00AC7754" w:rsidRPr="00BA4444" w:rsidRDefault="00BA4444">
      <w:pPr>
        <w:spacing w:before="24"/>
        <w:ind w:left="110"/>
        <w:rPr>
          <w:rFonts w:ascii="Bookman Old Style" w:hAnsi="Bookman Old Style"/>
          <w:sz w:val="24"/>
          <w:szCs w:val="24"/>
          <w:lang w:val="en-US"/>
        </w:rPr>
      </w:pPr>
      <w:r>
        <w:rPr>
          <w:rFonts w:ascii="Bookman Old Style" w:hAnsi="Bookman Old Style"/>
          <w:sz w:val="24"/>
          <w:szCs w:val="24"/>
          <w:lang w:val="en-US"/>
        </w:rPr>
        <w:t>3</w:t>
      </w:r>
      <w:r w:rsidR="00E05072" w:rsidRPr="000E047F">
        <w:rPr>
          <w:rFonts w:ascii="Bookman Old Style" w:hAnsi="Bookman Old Style"/>
          <w:sz w:val="24"/>
          <w:szCs w:val="24"/>
        </w:rPr>
        <w:t xml:space="preserve">. </w:t>
      </w:r>
      <w:r>
        <w:rPr>
          <w:rFonts w:ascii="Bookman Old Style" w:hAnsi="Bookman Old Style"/>
          <w:sz w:val="24"/>
          <w:szCs w:val="24"/>
          <w:lang w:val="en-US"/>
        </w:rPr>
        <w:t>Inspektorat</w:t>
      </w:r>
    </w:p>
    <w:p w14:paraId="4A0E7A90" w14:textId="77777777" w:rsidR="00AC7754" w:rsidRPr="000E047F" w:rsidRDefault="00E05072">
      <w:pPr>
        <w:spacing w:before="24"/>
        <w:ind w:left="110"/>
        <w:rPr>
          <w:rFonts w:ascii="Bookman Old Style" w:hAnsi="Bookman Old Style"/>
          <w:sz w:val="24"/>
          <w:szCs w:val="24"/>
        </w:rPr>
      </w:pPr>
      <w:r w:rsidRPr="000E047F">
        <w:rPr>
          <w:rFonts w:ascii="Bookman Old Style" w:hAnsi="Bookman Old Style"/>
          <w:sz w:val="24"/>
          <w:szCs w:val="24"/>
        </w:rPr>
        <w:t>5. Arsip</w:t>
      </w:r>
    </w:p>
    <w:sectPr w:rsidR="00AC7754" w:rsidRPr="000E047F" w:rsidSect="000E047F">
      <w:type w:val="continuous"/>
      <w:pgSz w:w="11920" w:h="16840"/>
      <w:pgMar w:top="568" w:right="740" w:bottom="280" w:left="7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EEDD89" w14:textId="77777777" w:rsidR="006741BE" w:rsidRDefault="006741BE" w:rsidP="000E047F">
      <w:r>
        <w:separator/>
      </w:r>
    </w:p>
  </w:endnote>
  <w:endnote w:type="continuationSeparator" w:id="0">
    <w:p w14:paraId="7F531DD6" w14:textId="77777777" w:rsidR="006741BE" w:rsidRDefault="006741BE" w:rsidP="000E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7EE063" w14:textId="77777777" w:rsidR="006741BE" w:rsidRDefault="006741BE" w:rsidP="000E047F">
      <w:r>
        <w:separator/>
      </w:r>
    </w:p>
  </w:footnote>
  <w:footnote w:type="continuationSeparator" w:id="0">
    <w:p w14:paraId="34E6B8D5" w14:textId="77777777" w:rsidR="006741BE" w:rsidRDefault="006741BE" w:rsidP="000E04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A029E5"/>
    <w:multiLevelType w:val="multilevel"/>
    <w:tmpl w:val="00B0CE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754"/>
    <w:rsid w:val="000E047F"/>
    <w:rsid w:val="00135C8B"/>
    <w:rsid w:val="001928AB"/>
    <w:rsid w:val="001939C9"/>
    <w:rsid w:val="004C5D20"/>
    <w:rsid w:val="00557BCD"/>
    <w:rsid w:val="00586D29"/>
    <w:rsid w:val="00601481"/>
    <w:rsid w:val="006741BE"/>
    <w:rsid w:val="008A354E"/>
    <w:rsid w:val="00971424"/>
    <w:rsid w:val="00AC7754"/>
    <w:rsid w:val="00BA4444"/>
    <w:rsid w:val="00D94EDD"/>
    <w:rsid w:val="00DE54EF"/>
    <w:rsid w:val="00E05072"/>
    <w:rsid w:val="00F6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2FD3631"/>
  <w15:docId w15:val="{5A785779-FF6D-4EE6-99D4-906F2310C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047F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0E04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047F"/>
    <w:rPr>
      <w:lang w:val="id-ID"/>
    </w:rPr>
  </w:style>
  <w:style w:type="table" w:styleId="TableGrid">
    <w:name w:val="Table Grid"/>
    <w:basedOn w:val="TableNormal"/>
    <w:uiPriority w:val="59"/>
    <w:rsid w:val="0019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7</cp:revision>
  <dcterms:created xsi:type="dcterms:W3CDTF">2019-09-05T04:51:00Z</dcterms:created>
  <dcterms:modified xsi:type="dcterms:W3CDTF">2019-09-07T04:12:00Z</dcterms:modified>
</cp:coreProperties>
</file>