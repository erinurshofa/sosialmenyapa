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8870"/>
      </w:tblGrid>
      <w:tr w:rsidR="001939C9" w14:paraId="71566970" w14:textId="77777777" w:rsidTr="008A354E">
        <w:tc>
          <w:tcPr>
            <w:tcW w:w="1560" w:type="dxa"/>
            <w:vMerge w:val="restart"/>
          </w:tcPr>
          <w:p w14:paraId="67466D35" w14:textId="351C2692" w:rsidR="001939C9" w:rsidRDefault="00F67F1B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  <w:bookmarkStart w:id="0" w:name="_GoBack"/>
            <w:bookmarkEnd w:id="0"/>
            <w:r>
              <w:rPr>
                <w:rFonts w:ascii="Bookman Old Style" w:hAnsi="Bookman Old Style"/>
              </w:rPr>
              <w:pict w14:anchorId="7118AA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20.75pt;margin-top:5.5pt;width:54.25pt;height:64.95pt;z-index:-251657216;mso-position-horizontal-relative:page;mso-position-vertical-relative:page">
                  <v:imagedata r:id="rId7" o:title=""/>
                  <w10:wrap anchorx="page" anchory="page"/>
                </v:shape>
              </w:pict>
            </w:r>
          </w:p>
        </w:tc>
        <w:tc>
          <w:tcPr>
            <w:tcW w:w="8870" w:type="dxa"/>
          </w:tcPr>
          <w:p w14:paraId="13D8703C" w14:textId="477B38FC" w:rsidR="001939C9" w:rsidRPr="001939C9" w:rsidRDefault="001939C9" w:rsidP="001939C9">
            <w:pPr>
              <w:spacing w:line="276" w:lineRule="auto"/>
              <w:ind w:right="92"/>
              <w:jc w:val="center"/>
              <w:rPr>
                <w:rFonts w:ascii="Bookman Old Style" w:hAnsi="Bookman Old Style"/>
                <w:b/>
                <w:sz w:val="36"/>
                <w:szCs w:val="36"/>
                <w:lang w:val="en-US"/>
              </w:rPr>
            </w:pPr>
            <w:r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 xml:space="preserve">PEMERINTAH </w:t>
            </w:r>
            <w:r w:rsidRPr="001928AB"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KOTA SEMARANG</w:t>
            </w:r>
          </w:p>
        </w:tc>
      </w:tr>
      <w:tr w:rsidR="001939C9" w14:paraId="7433F78D" w14:textId="77777777" w:rsidTr="008A354E">
        <w:tc>
          <w:tcPr>
            <w:tcW w:w="1560" w:type="dxa"/>
            <w:vMerge/>
          </w:tcPr>
          <w:p w14:paraId="650ED7F0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  <w:tc>
          <w:tcPr>
            <w:tcW w:w="8870" w:type="dxa"/>
          </w:tcPr>
          <w:p w14:paraId="057F001C" w14:textId="7E40E63C" w:rsidR="001939C9" w:rsidRPr="001939C9" w:rsidRDefault="001939C9" w:rsidP="001939C9">
            <w:pPr>
              <w:spacing w:line="276" w:lineRule="auto"/>
              <w:ind w:right="92"/>
              <w:jc w:val="center"/>
              <w:rPr>
                <w:rFonts w:ascii="Bookman Old Style" w:hAnsi="Bookman Old Style"/>
                <w:b/>
                <w:sz w:val="36"/>
                <w:szCs w:val="36"/>
                <w:lang w:val="en-US"/>
              </w:rPr>
            </w:pPr>
            <w:r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DINAS SOSIAL</w:t>
            </w:r>
          </w:p>
        </w:tc>
      </w:tr>
      <w:tr w:rsidR="001939C9" w14:paraId="65A63E86" w14:textId="77777777" w:rsidTr="008A354E">
        <w:tc>
          <w:tcPr>
            <w:tcW w:w="1560" w:type="dxa"/>
            <w:vMerge/>
          </w:tcPr>
          <w:p w14:paraId="4AAE282D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  <w:tc>
          <w:tcPr>
            <w:tcW w:w="8870" w:type="dxa"/>
          </w:tcPr>
          <w:p w14:paraId="1BE5B04D" w14:textId="77777777" w:rsidR="001939C9" w:rsidRPr="001939C9" w:rsidRDefault="001939C9" w:rsidP="001939C9">
            <w:pPr>
              <w:tabs>
                <w:tab w:val="left" w:pos="5387"/>
              </w:tabs>
              <w:spacing w:before="35" w:line="276" w:lineRule="auto"/>
              <w:ind w:right="-50"/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1939C9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JL. PEMUDA NO. 148 TELP. (024) 3569040 – 3549547, 3568540 Fax. 3549547 
                                          SEMARANG ,  Kode Pos 50132
</w:t>
            </w:r>
          </w:p>
          <w:p w14:paraId="1648104E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</w:tr>
    </w:tbl>
    <w:p w14:paraId="6BCE2D49" w14:textId="5A3818CC" w:rsidR="00AC7754" w:rsidRPr="000E047F" w:rsidRDefault="00AC7754">
      <w:pPr>
        <w:spacing w:before="4" w:line="120" w:lineRule="exact"/>
        <w:rPr>
          <w:rFonts w:ascii="Bookman Old Style" w:hAnsi="Bookman Old Style"/>
          <w:sz w:val="12"/>
          <w:szCs w:val="12"/>
        </w:rPr>
      </w:pPr>
    </w:p>
    <w:p w14:paraId="22FAC19A" w14:textId="3CDCE864" w:rsidR="00AC7754" w:rsidRPr="000E047F" w:rsidRDefault="00F67F1B">
      <w:pPr>
        <w:spacing w:before="1" w:line="100" w:lineRule="exact"/>
        <w:rPr>
          <w:rFonts w:ascii="Bookman Old Style" w:hAnsi="Bookman Old Style"/>
          <w:sz w:val="11"/>
          <w:szCs w:val="11"/>
        </w:rPr>
      </w:pPr>
      <w:r>
        <w:rPr>
          <w:rFonts w:ascii="Bookman Old Style" w:hAnsi="Bookman Old Style"/>
        </w:rPr>
        <w:pict w14:anchorId="2880D283">
          <v:group id="_x0000_s1027" style="position:absolute;margin-left:42.5pt;margin-top:3.85pt;width:510.25pt;height:0;z-index:-251658240;mso-position-horizontal-relative:page" coordorigin="850,-284" coordsize="10205,0">
            <v:shape id="_x0000_s1028" style="position:absolute;left:850;top:-284;width:10205;height:0" coordorigin="850,-284" coordsize="10205,0" path="m850,-284r10205,e" filled="f" strokeweight="3pt">
              <v:path arrowok="t"/>
            </v:shape>
            <w10:wrap anchorx="page"/>
          </v:group>
        </w:pict>
      </w:r>
    </w:p>
    <w:p w14:paraId="7F44CB4F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F219775" w14:textId="681B783A" w:rsidR="00557BCD" w:rsidRPr="00557BCD" w:rsidRDefault="00557BCD" w:rsidP="00135C8B">
      <w:pPr>
        <w:spacing w:before="29"/>
        <w:ind w:left="6237" w:firstLine="61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Semarang, </w:t>
      </w:r>
      <w:r w:rsidR="00135C8B">
        <w:rPr>
          <w:rFonts w:ascii="Bookman Old Style" w:hAnsi="Bookman Old Style"/>
          <w:sz w:val="24"/>
          <w:szCs w:val="24"/>
          <w:lang w:val="en-US"/>
        </w:rPr>
        <w:t>29 Maret 2019</w:t>
      </w:r>
    </w:p>
    <w:p w14:paraId="0D38A1E5" w14:textId="416ADD9F" w:rsidR="00AC7754" w:rsidRPr="000E047F" w:rsidRDefault="00E05072" w:rsidP="00135C8B">
      <w:pPr>
        <w:spacing w:before="29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Nomor             </w:t>
      </w:r>
      <w:r w:rsidRPr="000E047F">
        <w:rPr>
          <w:rFonts w:ascii="Bookman Old Style" w:hAnsi="Bookman Old Style"/>
          <w:spacing w:val="11"/>
          <w:sz w:val="24"/>
          <w:szCs w:val="24"/>
        </w:rPr>
        <w:t xml:space="preserve"> </w:t>
      </w:r>
      <w:r w:rsidRPr="000E047F">
        <w:rPr>
          <w:rFonts w:ascii="Bookman Old Style" w:hAnsi="Bookman Old Style"/>
          <w:sz w:val="24"/>
          <w:szCs w:val="24"/>
        </w:rPr>
        <w:t>:</w:t>
      </w:r>
      <w:r w:rsidR="001928AB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135C8B">
        <w:rPr>
          <w:rFonts w:ascii="Bookman Old Style" w:hAnsi="Bookman Old Style"/>
          <w:sz w:val="24"/>
          <w:szCs w:val="24"/>
          <w:lang w:val="en-US"/>
        </w:rPr>
        <w:t>AXS/32/SDE</w:t>
      </w:r>
    </w:p>
    <w:p w14:paraId="50A77BF9" w14:textId="567CFB58" w:rsidR="00AC7754" w:rsidRPr="001928AB" w:rsidRDefault="00E05072">
      <w:pPr>
        <w:spacing w:before="24"/>
        <w:ind w:left="110"/>
        <w:rPr>
          <w:rFonts w:ascii="Bookman Old Style" w:hAnsi="Bookman Old Style"/>
          <w:sz w:val="24"/>
          <w:szCs w:val="24"/>
          <w:lang w:val="en-US"/>
        </w:rPr>
      </w:pPr>
      <w:r w:rsidRPr="000E047F">
        <w:rPr>
          <w:rFonts w:ascii="Bookman Old Style" w:hAnsi="Bookman Old Style"/>
          <w:sz w:val="24"/>
          <w:szCs w:val="24"/>
        </w:rPr>
        <w:t xml:space="preserve">Lampiran        </w:t>
      </w:r>
      <w:r w:rsidRPr="000E047F">
        <w:rPr>
          <w:rFonts w:ascii="Bookman Old Style" w:hAnsi="Bookman Old Style"/>
          <w:spacing w:val="58"/>
          <w:sz w:val="24"/>
          <w:szCs w:val="24"/>
        </w:rPr>
        <w:t xml:space="preserve"> </w:t>
      </w:r>
      <w:r w:rsidRPr="000E047F">
        <w:rPr>
          <w:rFonts w:ascii="Bookman Old Style" w:hAnsi="Bookman Old Style"/>
          <w:sz w:val="24"/>
          <w:szCs w:val="24"/>
        </w:rPr>
        <w:t>:</w:t>
      </w:r>
      <w:r w:rsidR="001928AB">
        <w:rPr>
          <w:rFonts w:ascii="Bookman Old Style" w:hAnsi="Bookman Old Style"/>
          <w:sz w:val="24"/>
          <w:szCs w:val="24"/>
          <w:lang w:val="en-US"/>
        </w:rPr>
        <w:t xml:space="preserve"> -</w:t>
      </w:r>
    </w:p>
    <w:p w14:paraId="695DC7BA" w14:textId="77777777" w:rsidR="00557BCD" w:rsidRDefault="00E05072">
      <w:pPr>
        <w:spacing w:before="24" w:line="260" w:lineRule="exact"/>
        <w:ind w:left="110"/>
        <w:rPr>
          <w:rFonts w:ascii="Bookman Old Style" w:hAnsi="Bookman Old Style"/>
          <w:position w:val="-1"/>
          <w:sz w:val="24"/>
          <w:szCs w:val="24"/>
          <w:lang w:val="en-US"/>
        </w:rPr>
      </w:pPr>
      <w:r w:rsidRPr="000E047F">
        <w:rPr>
          <w:rFonts w:ascii="Bookman Old Style" w:hAnsi="Bookman Old Style"/>
          <w:position w:val="-1"/>
          <w:sz w:val="24"/>
          <w:szCs w:val="24"/>
        </w:rPr>
        <w:t xml:space="preserve">Perihal             </w:t>
      </w:r>
      <w:r w:rsidRPr="000E047F">
        <w:rPr>
          <w:rFonts w:ascii="Bookman Old Style" w:hAnsi="Bookman Old Style"/>
          <w:spacing w:val="11"/>
          <w:position w:val="-1"/>
          <w:sz w:val="24"/>
          <w:szCs w:val="24"/>
        </w:rPr>
        <w:t xml:space="preserve"> </w:t>
      </w:r>
      <w:r w:rsidRPr="000E047F">
        <w:rPr>
          <w:rFonts w:ascii="Bookman Old Style" w:hAnsi="Bookman Old Style"/>
          <w:position w:val="-1"/>
          <w:sz w:val="24"/>
          <w:szCs w:val="24"/>
        </w:rPr>
        <w:t>:</w:t>
      </w:r>
      <w:r w:rsidRPr="000E047F">
        <w:rPr>
          <w:rFonts w:ascii="Bookman Old Style" w:hAnsi="Bookman Old Style"/>
          <w:spacing w:val="-25"/>
          <w:position w:val="-1"/>
          <w:sz w:val="24"/>
          <w:szCs w:val="24"/>
        </w:rPr>
        <w:t xml:space="preserve"> </w:t>
      </w:r>
      <w:r w:rsidRPr="000E047F">
        <w:rPr>
          <w:rFonts w:ascii="Bookman Old Style" w:hAnsi="Bookman Old Style"/>
          <w:position w:val="-1"/>
          <w:sz w:val="24"/>
          <w:szCs w:val="24"/>
        </w:rPr>
        <w:t xml:space="preserve">Permohonan Data </w:t>
      </w:r>
      <w:r w:rsidR="00557BCD">
        <w:rPr>
          <w:rFonts w:ascii="Bookman Old Style" w:hAnsi="Bookman Old Style"/>
          <w:position w:val="-1"/>
          <w:sz w:val="24"/>
          <w:szCs w:val="24"/>
          <w:lang w:val="en-US"/>
        </w:rPr>
        <w:t xml:space="preserve">Terpadu </w:t>
      </w:r>
    </w:p>
    <w:p w14:paraId="30098C88" w14:textId="4DC423F4" w:rsidR="00AC7754" w:rsidRPr="00557BCD" w:rsidRDefault="00557BCD" w:rsidP="00557BCD">
      <w:pPr>
        <w:spacing w:before="24" w:line="260" w:lineRule="exact"/>
        <w:ind w:left="1550" w:firstLine="61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position w:val="-1"/>
          <w:sz w:val="24"/>
          <w:szCs w:val="24"/>
          <w:lang w:val="en-US"/>
        </w:rPr>
        <w:t>Kesejahteraan Sosial</w:t>
      </w:r>
    </w:p>
    <w:p w14:paraId="79610842" w14:textId="77777777" w:rsidR="00AC7754" w:rsidRPr="000E047F" w:rsidRDefault="00E05072">
      <w:pPr>
        <w:spacing w:before="29"/>
        <w:ind w:left="6233" w:right="2877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Kepada Yth :</w:t>
      </w:r>
    </w:p>
    <w:p w14:paraId="5BCEB03E" w14:textId="77777777" w:rsidR="00557BCD" w:rsidRDefault="00E05072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</w:rPr>
        <w:t xml:space="preserve">Kepala </w:t>
      </w:r>
      <w:r w:rsidR="00557BCD" w:rsidRPr="00557BCD">
        <w:rPr>
          <w:rFonts w:ascii="Bookman Old Style" w:hAnsi="Bookman Old Style"/>
          <w:bCs/>
          <w:sz w:val="24"/>
          <w:szCs w:val="24"/>
          <w:lang w:val="en-US"/>
        </w:rPr>
        <w:t xml:space="preserve">Dinas Sosial </w:t>
      </w:r>
    </w:p>
    <w:p w14:paraId="0392B349" w14:textId="63F226FD" w:rsidR="00557BCD" w:rsidRPr="00557BCD" w:rsidRDefault="00557BCD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Kota Semarang</w:t>
      </w:r>
      <w:r w:rsidR="00E05072" w:rsidRPr="00557BCD">
        <w:rPr>
          <w:rFonts w:ascii="Bookman Old Style" w:hAnsi="Bookman Old Style"/>
          <w:bCs/>
          <w:sz w:val="24"/>
          <w:szCs w:val="24"/>
        </w:rPr>
        <w:t xml:space="preserve"> </w:t>
      </w:r>
    </w:p>
    <w:p w14:paraId="328F2146" w14:textId="77777777" w:rsidR="00557BCD" w:rsidRPr="00557BCD" w:rsidRDefault="00557BCD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d</w:t>
      </w:r>
      <w:r w:rsidR="00E05072" w:rsidRPr="00557BCD">
        <w:rPr>
          <w:rFonts w:ascii="Bookman Old Style" w:hAnsi="Bookman Old Style"/>
          <w:bCs/>
          <w:sz w:val="24"/>
          <w:szCs w:val="24"/>
        </w:rPr>
        <w:t xml:space="preserve">i </w:t>
      </w:r>
    </w:p>
    <w:p w14:paraId="1A86B76D" w14:textId="7E3794EA" w:rsidR="00AC7754" w:rsidRPr="00557BCD" w:rsidRDefault="00557BCD" w:rsidP="00557BCD">
      <w:pPr>
        <w:spacing w:before="28" w:line="260" w:lineRule="auto"/>
        <w:ind w:left="6233" w:right="375" w:firstLine="247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Semarang</w:t>
      </w:r>
    </w:p>
    <w:p w14:paraId="3D37965B" w14:textId="77777777" w:rsidR="00AC7754" w:rsidRPr="000E047F" w:rsidRDefault="00AC7754">
      <w:pPr>
        <w:spacing w:before="6" w:line="180" w:lineRule="exact"/>
        <w:rPr>
          <w:rFonts w:ascii="Bookman Old Style" w:hAnsi="Bookman Old Style"/>
          <w:sz w:val="19"/>
          <w:szCs w:val="19"/>
        </w:rPr>
      </w:pPr>
    </w:p>
    <w:p w14:paraId="188FFF05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6737341D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4BD71972" w14:textId="7FB4C43A" w:rsidR="00AC7754" w:rsidRPr="000E047F" w:rsidRDefault="00E05072" w:rsidP="00BA4444">
      <w:pPr>
        <w:spacing w:line="360" w:lineRule="auto"/>
        <w:ind w:left="110" w:right="92" w:firstLine="720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Dengan ini kami sampaikan dalam rangka mewujudkan satu data kemiskinan, Pemerintah Kota Semarang akan melakukan sinkronisasi berbagai data kemiskinan yang ada </w:t>
      </w:r>
      <w:r w:rsidR="00557BCD">
        <w:rPr>
          <w:rFonts w:ascii="Bookman Old Style" w:hAnsi="Bookman Old Style"/>
          <w:sz w:val="24"/>
          <w:szCs w:val="24"/>
          <w:lang w:val="en-US"/>
        </w:rPr>
        <w:t>untuk Program Penanganan Fakir Miskin</w:t>
      </w:r>
      <w:r w:rsidRPr="000E047F">
        <w:rPr>
          <w:rFonts w:ascii="Bookman Old Style" w:hAnsi="Bookman Old Style"/>
          <w:sz w:val="24"/>
          <w:szCs w:val="24"/>
        </w:rPr>
        <w:t>.</w:t>
      </w:r>
    </w:p>
    <w:p w14:paraId="15F80D3F" w14:textId="2DEAF716" w:rsidR="00AC7754" w:rsidRPr="000E047F" w:rsidRDefault="00E05072" w:rsidP="00BA4444">
      <w:pPr>
        <w:spacing w:before="1" w:line="360" w:lineRule="auto"/>
        <w:ind w:left="110" w:right="92" w:firstLine="720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Sehubungan dengan hal tersebut diatas kami menyampaikan permohonan untuk mendapatkan </w:t>
      </w:r>
      <w:r w:rsidR="00557BCD">
        <w:rPr>
          <w:rFonts w:ascii="Bookman Old Style" w:hAnsi="Bookman Old Style"/>
          <w:sz w:val="24"/>
          <w:szCs w:val="24"/>
          <w:lang w:val="en-US"/>
        </w:rPr>
        <w:t>D</w:t>
      </w:r>
      <w:r w:rsidRPr="000E047F">
        <w:rPr>
          <w:rFonts w:ascii="Bookman Old Style" w:hAnsi="Bookman Old Style"/>
          <w:sz w:val="24"/>
          <w:szCs w:val="24"/>
        </w:rPr>
        <w:t xml:space="preserve">ata </w:t>
      </w:r>
      <w:r w:rsidR="00557BCD">
        <w:rPr>
          <w:rFonts w:ascii="Bookman Old Style" w:hAnsi="Bookman Old Style"/>
          <w:sz w:val="24"/>
          <w:szCs w:val="24"/>
          <w:lang w:val="en-US"/>
        </w:rPr>
        <w:t>Terpadu Kesejahteraan Sosial Berdasarkan Keputusan Menteri Sosial Republik Indonesia No</w:t>
      </w:r>
      <w:r w:rsidR="001928AB">
        <w:rPr>
          <w:rFonts w:ascii="Bookman Old Style" w:hAnsi="Bookman Old Style"/>
          <w:sz w:val="24"/>
          <w:szCs w:val="24"/>
          <w:lang w:val="en-US"/>
        </w:rPr>
        <w:t>.10</w:t>
      </w:r>
      <w:r w:rsidR="00557BCD">
        <w:rPr>
          <w:rFonts w:ascii="Bookman Old Style" w:hAnsi="Bookman Old Style"/>
          <w:sz w:val="24"/>
          <w:szCs w:val="24"/>
          <w:lang w:val="en-US"/>
        </w:rPr>
        <w:t xml:space="preserve"> Tentang </w:t>
      </w:r>
      <w:r w:rsidR="00BA4444">
        <w:rPr>
          <w:rFonts w:ascii="Bookman Old Style" w:hAnsi="Bookman Old Style"/>
          <w:sz w:val="24"/>
          <w:szCs w:val="24"/>
          <w:lang w:val="en-US"/>
        </w:rPr>
        <w:t>Penetapan D</w:t>
      </w:r>
      <w:r w:rsidR="00BA4444" w:rsidRPr="000E047F">
        <w:rPr>
          <w:rFonts w:ascii="Bookman Old Style" w:hAnsi="Bookman Old Style"/>
          <w:sz w:val="24"/>
          <w:szCs w:val="24"/>
        </w:rPr>
        <w:t xml:space="preserve">ata </w:t>
      </w:r>
      <w:r w:rsidR="00BA4444">
        <w:rPr>
          <w:rFonts w:ascii="Bookman Old Style" w:hAnsi="Bookman Old Style"/>
          <w:sz w:val="24"/>
          <w:szCs w:val="24"/>
          <w:lang w:val="en-US"/>
        </w:rPr>
        <w:t xml:space="preserve">Terpadu Kesejahteraan Sosial Tahun </w:t>
      </w:r>
      <w:r w:rsidR="001928AB">
        <w:rPr>
          <w:rFonts w:ascii="Bookman Old Style" w:hAnsi="Bookman Old Style"/>
          <w:sz w:val="24"/>
          <w:szCs w:val="24"/>
          <w:lang w:val="en-US"/>
        </w:rPr>
        <w:t>2019</w:t>
      </w:r>
      <w:r w:rsidRPr="000E047F">
        <w:rPr>
          <w:rFonts w:ascii="Bookman Old Style" w:hAnsi="Bookman Old Style"/>
          <w:sz w:val="24"/>
          <w:szCs w:val="24"/>
        </w:rPr>
        <w:t>.</w:t>
      </w:r>
    </w:p>
    <w:p w14:paraId="6820F3C4" w14:textId="77777777" w:rsidR="00AC7754" w:rsidRPr="000E047F" w:rsidRDefault="00AC7754" w:rsidP="00BA4444">
      <w:pPr>
        <w:spacing w:before="1" w:line="360" w:lineRule="auto"/>
        <w:ind w:right="92"/>
        <w:rPr>
          <w:rFonts w:ascii="Bookman Old Style" w:hAnsi="Bookman Old Style"/>
          <w:sz w:val="10"/>
          <w:szCs w:val="10"/>
        </w:rPr>
      </w:pPr>
    </w:p>
    <w:p w14:paraId="533483CA" w14:textId="77777777" w:rsidR="00AC7754" w:rsidRPr="000E047F" w:rsidRDefault="00AC7754" w:rsidP="00BA4444">
      <w:pPr>
        <w:spacing w:line="360" w:lineRule="auto"/>
        <w:rPr>
          <w:rFonts w:ascii="Bookman Old Style" w:hAnsi="Bookman Old Style"/>
        </w:rPr>
      </w:pPr>
    </w:p>
    <w:p w14:paraId="20B0B134" w14:textId="2B8601CC" w:rsidR="00AC7754" w:rsidRDefault="00E05072" w:rsidP="00BA4444">
      <w:pPr>
        <w:ind w:left="830" w:right="517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Demikian, atas perhatian dan kerjasamanya kami ucapkan terima kasih.</w:t>
      </w:r>
    </w:p>
    <w:p w14:paraId="4EFFB47E" w14:textId="77777777" w:rsidR="00BA4444" w:rsidRPr="000E047F" w:rsidRDefault="00BA4444" w:rsidP="00BA4444">
      <w:pPr>
        <w:ind w:left="830" w:right="517"/>
        <w:rPr>
          <w:rFonts w:ascii="Bookman Old Style" w:hAnsi="Bookman Old Style"/>
          <w:sz w:val="24"/>
          <w:szCs w:val="24"/>
        </w:rPr>
      </w:pPr>
    </w:p>
    <w:p w14:paraId="358AE30B" w14:textId="77777777" w:rsidR="00AC7754" w:rsidRPr="000E047F" w:rsidRDefault="00AC7754">
      <w:pPr>
        <w:spacing w:before="4" w:line="120" w:lineRule="exact"/>
        <w:rPr>
          <w:rFonts w:ascii="Bookman Old Style" w:hAnsi="Bookman Old Style"/>
          <w:sz w:val="12"/>
          <w:szCs w:val="12"/>
        </w:rPr>
      </w:pPr>
    </w:p>
    <w:p w14:paraId="2EBE9F0C" w14:textId="58579A8A" w:rsidR="00BA4444" w:rsidRDefault="001939C9" w:rsidP="001939C9">
      <w:pPr>
        <w:spacing w:line="260" w:lineRule="auto"/>
        <w:ind w:left="6480" w:right="762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135C8B">
        <w:rPr>
          <w:rFonts w:ascii="Bookman Old Style" w:hAnsi="Bookman Old Style"/>
          <w:sz w:val="24"/>
          <w:szCs w:val="24"/>
          <w:lang w:val="en-US"/>
        </w:rPr>
        <w:t>Dinas Sosial</w:t>
      </w:r>
    </w:p>
    <w:p w14:paraId="07FF5522" w14:textId="4CF14C9D" w:rsidR="00AC7754" w:rsidRPr="000E047F" w:rsidRDefault="001939C9" w:rsidP="001939C9">
      <w:pPr>
        <w:spacing w:line="260" w:lineRule="auto"/>
        <w:ind w:left="6480" w:right="76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E05072" w:rsidRPr="000E047F">
        <w:rPr>
          <w:rFonts w:ascii="Bookman Old Style" w:hAnsi="Bookman Old Style"/>
          <w:sz w:val="24"/>
          <w:szCs w:val="24"/>
        </w:rPr>
        <w:t>Kota Semarang</w:t>
      </w:r>
    </w:p>
    <w:p w14:paraId="6971A482" w14:textId="77777777" w:rsidR="00AC7754" w:rsidRPr="000E047F" w:rsidRDefault="00AC7754">
      <w:pPr>
        <w:spacing w:before="1" w:line="100" w:lineRule="exact"/>
        <w:rPr>
          <w:rFonts w:ascii="Bookman Old Style" w:hAnsi="Bookman Old Style"/>
          <w:sz w:val="10"/>
          <w:szCs w:val="10"/>
        </w:rPr>
      </w:pPr>
    </w:p>
    <w:p w14:paraId="47C1010B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5251D976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2910753C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776E51D0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5E45A2A7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07DD7E1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66CFAC33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7A7F39CA" w14:textId="6EE54BA9" w:rsidR="00BA4444" w:rsidRDefault="001939C9" w:rsidP="001939C9">
      <w:pPr>
        <w:spacing w:line="260" w:lineRule="auto"/>
        <w:ind w:left="6335" w:right="422" w:firstLine="145"/>
        <w:rPr>
          <w:rFonts w:ascii="Bookman Old Style" w:hAnsi="Bookman Old Style"/>
          <w:sz w:val="24"/>
          <w:szCs w:val="24"/>
          <w:u w:val="single" w:color="000000"/>
          <w:lang w:val="en-US"/>
        </w:rPr>
      </w:pPr>
      <w:r w:rsidRPr="001939C9">
        <w:rPr>
          <w:rFonts w:ascii="Bookman Old Style" w:hAnsi="Bookman Old Style"/>
          <w:sz w:val="24"/>
          <w:szCs w:val="24"/>
          <w:u w:color="000000"/>
          <w:lang w:val="en-US"/>
        </w:rPr>
        <w:t xml:space="preserve">   </w:t>
      </w:r>
      <w:r w:rsidR="00135C8B">
        <w:rPr>
          <w:rFonts w:ascii="Bookman Old Style" w:hAnsi="Bookman Old Style"/>
          <w:sz w:val="24"/>
          <w:szCs w:val="24"/>
          <w:u w:val="single" w:color="000000"/>
          <w:lang w:val="en-US"/>
        </w:rPr>
        <w:t>Ahmad Syukur</w:t>
      </w:r>
    </w:p>
    <w:p w14:paraId="480E1C15" w14:textId="5F8831A6" w:rsidR="00AC7754" w:rsidRPr="000E047F" w:rsidRDefault="001939C9" w:rsidP="001939C9">
      <w:pPr>
        <w:spacing w:line="260" w:lineRule="auto"/>
        <w:ind w:left="6480" w:right="42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E05072" w:rsidRPr="000E047F">
        <w:rPr>
          <w:rFonts w:ascii="Bookman Old Style" w:hAnsi="Bookman Old Style"/>
          <w:sz w:val="24"/>
          <w:szCs w:val="24"/>
        </w:rPr>
        <w:t xml:space="preserve">NIP. </w:t>
      </w:r>
      <w:r w:rsidR="00135C8B">
        <w:rPr>
          <w:rFonts w:ascii="Bookman Old Style" w:hAnsi="Bookman Old Style"/>
          <w:sz w:val="24"/>
          <w:szCs w:val="24"/>
          <w:lang w:val="en-US"/>
        </w:rPr>
        <w:t>123123213213123</w:t>
      </w:r>
    </w:p>
    <w:p w14:paraId="60583F9F" w14:textId="77777777" w:rsidR="00AC7754" w:rsidRPr="000E047F" w:rsidRDefault="00AC7754">
      <w:pPr>
        <w:spacing w:before="1" w:line="100" w:lineRule="exact"/>
        <w:rPr>
          <w:rFonts w:ascii="Bookman Old Style" w:hAnsi="Bookman Old Style"/>
          <w:sz w:val="10"/>
          <w:szCs w:val="10"/>
        </w:rPr>
      </w:pPr>
    </w:p>
    <w:p w14:paraId="348DA97A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9AB8AAF" w14:textId="77777777" w:rsidR="00AC7754" w:rsidRPr="000E047F" w:rsidRDefault="00E05072">
      <w:pPr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Tembusan :</w:t>
      </w:r>
    </w:p>
    <w:p w14:paraId="04F41B7E" w14:textId="77777777" w:rsidR="00AC7754" w:rsidRPr="000E047F" w:rsidRDefault="00E05072">
      <w:pPr>
        <w:spacing w:before="24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1. Sekretariat Daerah Kota Semarang</w:t>
      </w:r>
    </w:p>
    <w:p w14:paraId="65ECA0EE" w14:textId="09B81946" w:rsidR="00AC7754" w:rsidRPr="000E047F" w:rsidRDefault="00BA4444">
      <w:pPr>
        <w:spacing w:before="24"/>
        <w:ind w:left="11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>2</w:t>
      </w:r>
      <w:r w:rsidR="00E05072" w:rsidRPr="000E047F">
        <w:rPr>
          <w:rFonts w:ascii="Bookman Old Style" w:hAnsi="Bookman Old Style"/>
          <w:sz w:val="24"/>
          <w:szCs w:val="24"/>
        </w:rPr>
        <w:t>. Kepala Bappeda Kota Semarang</w:t>
      </w:r>
    </w:p>
    <w:p w14:paraId="41E6B083" w14:textId="0972300D" w:rsidR="00AC7754" w:rsidRPr="00BA4444" w:rsidRDefault="00BA4444">
      <w:pPr>
        <w:spacing w:before="24"/>
        <w:ind w:left="11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>3</w:t>
      </w:r>
      <w:r w:rsidR="00E05072" w:rsidRPr="000E047F">
        <w:rPr>
          <w:rFonts w:ascii="Bookman Old Style" w:hAnsi="Bookman Old Style"/>
          <w:sz w:val="24"/>
          <w:szCs w:val="24"/>
        </w:rPr>
        <w:t xml:space="preserve">. </w:t>
      </w:r>
      <w:r>
        <w:rPr>
          <w:rFonts w:ascii="Bookman Old Style" w:hAnsi="Bookman Old Style"/>
          <w:sz w:val="24"/>
          <w:szCs w:val="24"/>
          <w:lang w:val="en-US"/>
        </w:rPr>
        <w:t>Inspektorat</w:t>
      </w:r>
    </w:p>
    <w:p w14:paraId="4A0E7A90" w14:textId="77777777" w:rsidR="00AC7754" w:rsidRPr="000E047F" w:rsidRDefault="00E05072">
      <w:pPr>
        <w:spacing w:before="24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5. Arsip</w:t>
      </w:r>
    </w:p>
    <w:sectPr w:rsidR="00AC7754" w:rsidRPr="000E047F" w:rsidSect="000E047F">
      <w:type w:val="continuous"/>
      <w:pgSz w:w="11920" w:h="16840"/>
      <w:pgMar w:top="568" w:right="74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25A72B" w14:textId="77777777" w:rsidR="00F67F1B" w:rsidRDefault="00F67F1B" w:rsidP="000E047F">
      <w:r>
        <w:separator/>
      </w:r>
    </w:p>
  </w:endnote>
  <w:endnote w:type="continuationSeparator" w:id="0">
    <w:p w14:paraId="155D72B7" w14:textId="77777777" w:rsidR="00F67F1B" w:rsidRDefault="00F67F1B" w:rsidP="000E0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069712" w14:textId="77777777" w:rsidR="00F67F1B" w:rsidRDefault="00F67F1B" w:rsidP="000E047F">
      <w:r>
        <w:separator/>
      </w:r>
    </w:p>
  </w:footnote>
  <w:footnote w:type="continuationSeparator" w:id="0">
    <w:p w14:paraId="0ACD03FD" w14:textId="77777777" w:rsidR="00F67F1B" w:rsidRDefault="00F67F1B" w:rsidP="000E04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029E5"/>
    <w:multiLevelType w:val="multilevel"/>
    <w:tmpl w:val="00B0CEF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754"/>
    <w:rsid w:val="000E047F"/>
    <w:rsid w:val="00135C8B"/>
    <w:rsid w:val="001928AB"/>
    <w:rsid w:val="001939C9"/>
    <w:rsid w:val="004C5D20"/>
    <w:rsid w:val="00557BCD"/>
    <w:rsid w:val="00586D29"/>
    <w:rsid w:val="00601481"/>
    <w:rsid w:val="008A354E"/>
    <w:rsid w:val="00971424"/>
    <w:rsid w:val="00AC7754"/>
    <w:rsid w:val="00BA4444"/>
    <w:rsid w:val="00D94EDD"/>
    <w:rsid w:val="00E05072"/>
    <w:rsid w:val="00F6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2FD3631"/>
  <w15:docId w15:val="{5A785779-FF6D-4EE6-99D4-906F2310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E04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47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E04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47F"/>
    <w:rPr>
      <w:lang w:val="id-ID"/>
    </w:rPr>
  </w:style>
  <w:style w:type="table" w:styleId="TableGrid">
    <w:name w:val="Table Grid"/>
    <w:basedOn w:val="TableNormal"/>
    <w:uiPriority w:val="59"/>
    <w:rsid w:val="001939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6</cp:revision>
  <dcterms:created xsi:type="dcterms:W3CDTF">2019-09-05T04:51:00Z</dcterms:created>
  <dcterms:modified xsi:type="dcterms:W3CDTF">2019-09-05T08:03:00Z</dcterms:modified>
</cp:coreProperties>
</file>