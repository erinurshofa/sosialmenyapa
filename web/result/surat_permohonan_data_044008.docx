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KELURAHAN MLATIHARJO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/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11 Desember 2019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#mohon_diganti_dengan_isian#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KELURAHAN MLATIHARJO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KELURAHAN MLATIHARJO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/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