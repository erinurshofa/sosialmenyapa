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KELURAHAN LEMPONGSARI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27 November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KELURAHAN LEMPONGSARI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KELURAHAN LEMPONGSARI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